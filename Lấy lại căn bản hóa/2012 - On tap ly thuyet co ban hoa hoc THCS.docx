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4"/>
          <w:szCs w:val="14"/>
        </w:rPr>
        <w:jc w:val="left"/>
        <w:spacing w:before="5" w:lineRule="exact" w:line="140"/>
      </w:pPr>
      <w:r>
        <w:pict>
          <v:shape style="position:absolute;margin-left:558.144pt;margin-top:61.357pt;width:1.70032pt;height:4.96003pt;mso-position-horizontal-relative:page;mso-position-vertical-relative:page;z-index:-3721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722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723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724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725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726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727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728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729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730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731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732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733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734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735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736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737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738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739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740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741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742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743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744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745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746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747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748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749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750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751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752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753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754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755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756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757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758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759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760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761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762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763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764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765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766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767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768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769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770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771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772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773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774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775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776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777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778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3"/>
        <w:ind w:left="2179"/>
      </w:pPr>
      <w:r>
        <w:rPr>
          <w:rFonts w:cs="Times New Roman" w:hAnsi="Times New Roman" w:eastAsia="Times New Roman" w:ascii="Times New Roman"/>
          <w:b/>
          <w:spacing w:val="0"/>
          <w:w w:val="128"/>
          <w:sz w:val="23"/>
          <w:szCs w:val="23"/>
        </w:rPr>
        <w:t>+ӊ</w:t>
      </w:r>
      <w:r>
        <w:rPr>
          <w:rFonts w:cs="Times New Roman" w:hAnsi="Times New Roman" w:eastAsia="Times New Roman" w:ascii="Times New Roman"/>
          <w:b/>
          <w:spacing w:val="-17"/>
          <w:w w:val="12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79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90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b/>
          <w:spacing w:val="0"/>
          <w:w w:val="9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18"/>
          <w:w w:val="9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9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-10"/>
          <w:w w:val="9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Ĉ,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ӆ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Ý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THU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Ӑ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TÂM</w:t>
      </w:r>
      <w:r>
        <w:rPr>
          <w:rFonts w:cs="Times New Roman" w:hAnsi="Times New Roman" w:eastAsia="Times New Roman" w:ascii="Times New Roman"/>
          <w:b/>
          <w:spacing w:val="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GHI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49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ind w:left="701" w:right="9114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HÓ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58"/>
          <w:sz w:val="23"/>
          <w:szCs w:val="23"/>
        </w:rPr>
        <w:t>ӎ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42"/>
        <w:ind w:left="701" w:right="8719"/>
      </w:pP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1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b/>
          <w:spacing w:val="6"/>
          <w:w w:val="94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b/>
          <w:spacing w:val="0"/>
          <w:w w:val="94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5"/>
          <w:w w:val="9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b/>
          <w:spacing w:val="-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42"/>
        <w:ind w:left="701" w:right="2160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8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6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8"/>
          <w:w w:val="73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ài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8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-1"/>
          <w:w w:val="87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6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1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-7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ƭ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94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94"/>
          <w:sz w:val="23"/>
          <w:szCs w:val="23"/>
        </w:rPr>
        <w:t>ҿ</w:t>
      </w:r>
      <w:r>
        <w:rPr>
          <w:rFonts w:cs="Times New Roman" w:hAnsi="Times New Roman" w:eastAsia="Times New Roman" w:ascii="Times New Roman"/>
          <w:spacing w:val="0"/>
          <w:w w:val="94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9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phâ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vân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42"/>
        <w:ind w:left="700" w:right="7744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2" w:lineRule="auto" w:line="278"/>
        <w:ind w:left="700" w:right="79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5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45"/>
          <w:sz w:val="23"/>
          <w:szCs w:val="23"/>
        </w:rPr>
        <w:t>Ǌ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ù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ú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nx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ă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5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</w:t>
      </w:r>
      <w:r>
        <w:rPr>
          <w:rFonts w:cs="Times New Roman" w:hAnsi="Times New Roman" w:eastAsia="Times New Roman" w:ascii="Times New Roman"/>
          <w:spacing w:val="2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</w:t>
      </w:r>
      <w:r>
        <w:rPr>
          <w:rFonts w:cs="Times New Roman" w:hAnsi="Times New Roman" w:eastAsia="Times New Roman" w:ascii="Times New Roman"/>
          <w:spacing w:val="3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1" w:lineRule="auto" w:line="278"/>
        <w:ind w:left="700" w:right="5850"/>
      </w:pPr>
      <w:r>
        <w:pict>
          <v:group style="position:absolute;margin-left:421.319pt;margin-top:9.73233pt;width:123.36pt;height:90.24pt;mso-position-horizontal-relative:page;mso-position-vertical-relative:paragraph;z-index:-3780" coordorigin="8426,195" coordsize="2467,1805">
            <v:shape type="#_x0000_t75" style="position:absolute;left:8426;top:195;width:2467;height:1805">
              <v:imagedata o:title="" r:id="rId7"/>
            </v:shape>
            <v:shape type="#_x0000_t75" style="position:absolute;left:8940;top:1035;width:1435;height:144">
              <v:imagedata o:title="" r:id="rId8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9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-10"/>
          <w:w w:val="10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9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spacing w:val="-1"/>
          <w:w w:val="10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9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1"/>
        <w:ind w:left="700" w:right="8207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ý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(F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lineRule="auto" w:line="268"/>
        <w:ind w:left="700" w:right="9121"/>
      </w:pP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1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1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b/>
          <w:spacing w:val="-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(SO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(PO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ind w:left="700" w:right="9562"/>
      </w:pP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6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b/>
          <w:spacing w:val="-5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nh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8"/>
          <w:w w:val="101"/>
          <w:sz w:val="23"/>
          <w:szCs w:val="23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2"/>
        <w:ind w:left="701"/>
      </w:pPr>
      <w:r>
        <w:pict>
          <v:shape type="#_x0000_t75" style="width:534.48pt;height:228.479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ind w:left="701" w:right="7326"/>
      </w:pP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CÁC</w:t>
      </w:r>
      <w:r>
        <w:rPr>
          <w:rFonts w:cs="Times New Roman" w:hAnsi="Times New Roman" w:eastAsia="Times New Roman" w:ascii="Times New Roman"/>
          <w:b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2"/>
          <w:sz w:val="23"/>
          <w:szCs w:val="23"/>
        </w:rPr>
        <w:t>ĈѪ</w:t>
      </w:r>
      <w:r>
        <w:rPr>
          <w:rFonts w:cs="Times New Roman" w:hAnsi="Times New Roman" w:eastAsia="Times New Roman" w:ascii="Times New Roman"/>
          <w:b/>
          <w:spacing w:val="0"/>
          <w:w w:val="9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5"/>
          <w:w w:val="9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42"/>
        <w:ind w:left="701" w:right="6198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6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42"/>
        <w:ind w:left="701" w:right="2243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*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lo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Zn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...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uô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both"/>
        <w:spacing w:before="35"/>
        <w:ind w:left="701" w:right="5992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*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Baz</w:t>
      </w:r>
      <w:r>
        <w:rPr>
          <w:rFonts w:cs="Times New Roman" w:hAnsi="Times New Roman" w:eastAsia="Times New Roman" w:ascii="Times New Roman"/>
          <w:spacing w:val="0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3"/>
          <w:szCs w:val="23"/>
        </w:rPr>
        <w:t>ta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i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(OH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6"/>
        <w:ind w:left="1281"/>
      </w:pPr>
      <w:r>
        <w:pict>
          <v:group style="position:absolute;margin-left:32.1105pt;margin-top:-66.0377pt;width:532.847pt;height:160.611pt;mso-position-horizontal-relative:page;mso-position-vertical-relative:paragraph;z-index:-3779" coordorigin="642,-1321" coordsize="10657,3212">
            <v:shape type="#_x0000_t75" style="position:absolute;left:7613;top:-1321;width:3686;height:3120">
              <v:imagedata o:title="" r:id="rId10"/>
            </v:shape>
            <v:group style="position:absolute;left:672;top:1838;width:10570;height:0" coordorigin="672,1838" coordsize="10570,0">
              <v:shape style="position:absolute;left:672;top:1838;width:10570;height:0" coordorigin="672,1838" coordsize="10570,0" path="m672,1838l11242,1838e" filled="f" stroked="t" strokeweight="2.979pt" strokecolor="#612322">
                <v:path arrowok="t"/>
              </v:shape>
              <v:group style="position:absolute;left:672;top:1886;width:10570;height:0" coordorigin="672,1886" coordsize="10570,0">
                <v:shape style="position:absolute;left:672;top:1886;width:10570;height:0" coordorigin="672,1886" coordsize="10570,0" path="m672,1886l11242,1886e" filled="f" stroked="t" strokeweight="0.58pt" strokecolor="#612322">
                  <v:path arrowok="t"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3"/>
          <w:szCs w:val="23"/>
        </w:rPr>
        <w:t>khô</w:t>
      </w:r>
      <w:r>
        <w:rPr>
          <w:rFonts w:cs="Times New Roman" w:hAnsi="Times New Roman" w:eastAsia="Times New Roman" w:ascii="Times New Roman"/>
          <w:b/>
          <w:i/>
          <w:spacing w:val="-4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i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p</w:t>
      </w:r>
      <w:r>
        <w:rPr>
          <w:rFonts w:cs="PMingLiU" w:hAnsi="PMingLiU" w:eastAsia="PMingLiU" w:ascii="PMingLiU"/>
          <w:spacing w:val="-36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Al(OH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-3"/>
          <w:sz w:val="23"/>
          <w:szCs w:val="23"/>
        </w:rPr>
        <w:t>p</w:t>
      </w:r>
      <w:r>
        <w:rPr>
          <w:rFonts w:cs="PMingLiU" w:hAnsi="PMingLiU" w:eastAsia="PMingLiU" w:ascii="PMingLiU"/>
          <w:spacing w:val="-31"/>
          <w:w w:val="130"/>
          <w:position w:val="-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OH)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-3"/>
          <w:sz w:val="23"/>
          <w:szCs w:val="23"/>
        </w:rPr>
        <w:t>p</w:t>
      </w:r>
      <w:r>
        <w:rPr>
          <w:rFonts w:cs="PMingLiU" w:hAnsi="PMingLiU" w:eastAsia="PMingLiU" w:ascii="PMingLiU"/>
          <w:spacing w:val="-36"/>
          <w:w w:val="130"/>
          <w:position w:val="-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p</w:t>
      </w:r>
      <w:r>
        <w:rPr>
          <w:rFonts w:cs="PMingLiU" w:hAnsi="PMingLiU" w:eastAsia="PMingLiU" w:ascii="PMingLiU"/>
          <w:spacing w:val="-36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...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7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(OH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12"/>
        <w:ind w:left="701" w:right="1863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*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BaC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8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...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-7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9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90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9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9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ax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30"/>
        <w:ind w:left="700" w:right="7286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*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</w:t>
      </w:r>
      <w:r>
        <w:rPr>
          <w:rFonts w:cs="Times New Roman" w:hAnsi="Times New Roman" w:eastAsia="Times New Roman" w:ascii="Times New Roman"/>
          <w:spacing w:val="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…..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30"/>
        <w:ind w:left="700" w:right="4434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*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,….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im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O)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both"/>
        <w:spacing w:before="39"/>
        <w:ind w:left="700" w:right="4768"/>
        <w:sectPr>
          <w:pgMar w:header="0" w:footer="1418" w:top="1420" w:bottom="280" w:left="0" w:right="0"/>
          <w:headerReference w:type="default" r:id="rId3"/>
          <w:headerReference w:type="default" r:id="rId4"/>
          <w:footerReference w:type="default" r:id="rId5"/>
          <w:footerReference w:type="default" r:id="rId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</w:t>
      </w:r>
      <w:r>
        <w:rPr>
          <w:rFonts w:cs="Times New Roman" w:hAnsi="Times New Roman" w:eastAsia="Times New Roman" w:ascii="Times New Roman"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....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uô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9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90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9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9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axit)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left"/>
        <w:spacing w:before="26"/>
        <w:ind w:left="701"/>
      </w:pPr>
      <w:r>
        <w:rPr>
          <w:rFonts w:cs="Times New Roman" w:hAnsi="Times New Roman" w:eastAsia="Times New Roman" w:ascii="Times New Roman"/>
          <w:b/>
          <w:spacing w:val="1"/>
          <w:w w:val="100"/>
          <w:sz w:val="27"/>
          <w:szCs w:val="27"/>
        </w:rPr>
        <w:t>'Ҥ</w:t>
      </w:r>
      <w:r>
        <w:rPr>
          <w:rFonts w:cs="Times New Roman" w:hAnsi="Times New Roman" w:eastAsia="Times New Roman" w:ascii="Times New Roman"/>
          <w:b/>
          <w:spacing w:val="1"/>
          <w:w w:val="100"/>
          <w:sz w:val="27"/>
          <w:szCs w:val="27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7"/>
          <w:szCs w:val="27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:</w:t>
      </w:r>
      <w:r>
        <w:rPr>
          <w:rFonts w:cs="Times New Roman" w:hAnsi="Times New Roman" w:eastAsia="Times New Roman" w:ascii="Times New Roman"/>
          <w:b/>
          <w:spacing w:val="3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7"/>
          <w:szCs w:val="27"/>
        </w:rPr>
        <w:t>DÃ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93"/>
          <w:sz w:val="27"/>
          <w:szCs w:val="27"/>
        </w:rPr>
        <w:t>H</w:t>
      </w:r>
      <w:r>
        <w:rPr>
          <w:rFonts w:cs="Times New Roman" w:hAnsi="Times New Roman" w:eastAsia="Times New Roman" w:ascii="Times New Roman"/>
          <w:b/>
          <w:spacing w:val="5"/>
          <w:w w:val="93"/>
          <w:sz w:val="27"/>
          <w:szCs w:val="27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93"/>
          <w:sz w:val="27"/>
          <w:szCs w:val="27"/>
        </w:rPr>
        <w:t>Ҥ</w:t>
      </w:r>
      <w:r>
        <w:rPr>
          <w:rFonts w:cs="Times New Roman" w:hAnsi="Times New Roman" w:eastAsia="Times New Roman" w:ascii="Times New Roman"/>
          <w:b/>
          <w:spacing w:val="0"/>
          <w:w w:val="93"/>
          <w:sz w:val="27"/>
          <w:szCs w:val="27"/>
        </w:rPr>
        <w:t>T</w:t>
      </w:r>
      <w:r>
        <w:rPr>
          <w:rFonts w:cs="Times New Roman" w:hAnsi="Times New Roman" w:eastAsia="Times New Roman" w:ascii="Times New Roman"/>
          <w:b/>
          <w:spacing w:val="16"/>
          <w:w w:val="93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93"/>
          <w:sz w:val="27"/>
          <w:szCs w:val="27"/>
        </w:rPr>
        <w:t>Ĉ</w:t>
      </w:r>
      <w:r>
        <w:rPr>
          <w:rFonts w:cs="Times New Roman" w:hAnsi="Times New Roman" w:eastAsia="Times New Roman" w:ascii="Times New Roman"/>
          <w:b/>
          <w:spacing w:val="0"/>
          <w:w w:val="93"/>
          <w:sz w:val="27"/>
          <w:szCs w:val="27"/>
        </w:rPr>
        <w:t>Ӝ</w:t>
      </w:r>
      <w:r>
        <w:rPr>
          <w:rFonts w:cs="Times New Roman" w:hAnsi="Times New Roman" w:eastAsia="Times New Roman" w:ascii="Times New Roman"/>
          <w:b/>
          <w:spacing w:val="1"/>
          <w:w w:val="93"/>
          <w:sz w:val="27"/>
          <w:szCs w:val="27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93"/>
          <w:sz w:val="27"/>
          <w:szCs w:val="27"/>
        </w:rPr>
        <w:t>G</w:t>
      </w:r>
      <w:r>
        <w:rPr>
          <w:rFonts w:cs="Times New Roman" w:hAnsi="Times New Roman" w:eastAsia="Times New Roman" w:ascii="Times New Roman"/>
          <w:b/>
          <w:spacing w:val="12"/>
          <w:w w:val="93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7"/>
          <w:szCs w:val="27"/>
        </w:rPr>
        <w:t>HÓ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7"/>
          <w:szCs w:val="27"/>
        </w:rPr>
        <w:t>H</w:t>
      </w:r>
      <w:r>
        <w:rPr>
          <w:rFonts w:cs="Times New Roman" w:hAnsi="Times New Roman" w:eastAsia="Times New Roman" w:ascii="Times New Roman"/>
          <w:b/>
          <w:spacing w:val="5"/>
          <w:w w:val="100"/>
          <w:sz w:val="27"/>
          <w:szCs w:val="27"/>
        </w:rPr>
        <w:t>Ӑ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C</w:t>
      </w:r>
      <w:r>
        <w:rPr>
          <w:rFonts w:cs="Times New Roman" w:hAnsi="Times New Roman" w:eastAsia="Times New Roman" w:ascii="Times New Roman"/>
          <w:b/>
          <w:spacing w:val="19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7"/>
          <w:szCs w:val="27"/>
        </w:rPr>
        <w:t>C</w:t>
      </w:r>
      <w:r>
        <w:rPr>
          <w:rFonts w:cs="Times New Roman" w:hAnsi="Times New Roman" w:eastAsia="Times New Roman" w:ascii="Times New Roman"/>
          <w:b/>
          <w:spacing w:val="-4"/>
          <w:w w:val="100"/>
          <w:sz w:val="27"/>
          <w:szCs w:val="27"/>
        </w:rPr>
        <w:t>Ӫ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A</w:t>
      </w:r>
      <w:r>
        <w:rPr>
          <w:rFonts w:cs="Times New Roman" w:hAnsi="Times New Roman" w:eastAsia="Times New Roman" w:ascii="Times New Roman"/>
          <w:b/>
          <w:spacing w:val="-12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7"/>
          <w:szCs w:val="27"/>
        </w:rPr>
        <w:t>KI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7"/>
          <w:szCs w:val="27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7"/>
          <w:szCs w:val="27"/>
        </w:rPr>
        <w:t>O</w:t>
      </w:r>
      <w:r>
        <w:rPr>
          <w:rFonts w:cs="Times New Roman" w:hAnsi="Times New Roman" w:eastAsia="Times New Roman" w:ascii="Times New Roman"/>
          <w:b/>
          <w:spacing w:val="-4"/>
          <w:w w:val="78"/>
          <w:sz w:val="27"/>
          <w:szCs w:val="27"/>
        </w:rPr>
        <w:t>Ҥ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7"/>
          <w:szCs w:val="27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ind w:left="892" w:right="1360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1"/>
      </w:pP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5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̫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5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̯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iá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̷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5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9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7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sa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͗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5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66"/>
          <w:sz w:val="23"/>
          <w:szCs w:val="23"/>
        </w:rPr>
        <w:t>͵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àn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5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âu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1"/>
        <w:ind w:left="701"/>
      </w:pP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3"/>
          <w:w w:val="9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9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b/>
          <w:spacing w:val="0"/>
          <w:w w:val="9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8"/>
          <w:w w:val="9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1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6"/>
          <w:w w:val="113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12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12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39"/>
          <w:w w:val="208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1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b/>
          <w:spacing w:val="5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1"/>
          <w:position w:val="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b/>
          <w:spacing w:val="0"/>
          <w:w w:val="77"/>
          <w:position w:val="0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15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-6"/>
          <w:w w:val="11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15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ind w:left="3946"/>
      </w:pPr>
      <w:r>
        <w:pict>
          <v:group style="position:absolute;margin-left:175.199pt;margin-top:-3.98189pt;width:271.68pt;height:23.759pt;mso-position-horizontal-relative:page;mso-position-vertical-relative:paragraph;z-index:-3718" coordorigin="3504,-80" coordsize="5434,475">
            <v:shape style="position:absolute;left:3504;top:-80;width:5434;height:475" coordorigin="3504,-80" coordsize="5434,475" path="m3504,396l8938,396,8938,-80,3504,-80,3504,396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2"/>
          <w:w w:val="100"/>
          <w:sz w:val="29"/>
          <w:szCs w:val="29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70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2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9"/>
          <w:szCs w:val="29"/>
        </w:rPr>
        <w:t>2n</w:t>
      </w:r>
      <w:r>
        <w:rPr>
          <w:rFonts w:cs="Times New Roman" w:hAnsi="Times New Roman" w:eastAsia="Times New Roman" w:ascii="Times New Roman"/>
          <w:spacing w:val="-6"/>
          <w:w w:val="100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56"/>
          <w:w w:val="100"/>
          <w:position w:val="0"/>
          <w:sz w:val="29"/>
          <w:szCs w:val="29"/>
        </w:rPr>
        <w:t> </w:t>
      </w:r>
      <w:r>
        <w:rPr>
          <w:rFonts w:cs="PMingLiU" w:hAnsi="PMingLiU" w:eastAsia="PMingLiU" w:ascii="PMingLiU"/>
          <w:spacing w:val="12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4"/>
          <w:w w:val="208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9"/>
          <w:szCs w:val="29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9"/>
          <w:szCs w:val="29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9"/>
          <w:szCs w:val="29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position w:val="-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9"/>
          <w:szCs w:val="29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-3"/>
          <w:sz w:val="18"/>
          <w:szCs w:val="18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pict>
          <v:group style="position:absolute;margin-left:29.759pt;margin-top:14.0983pt;width:131.52pt;height:17.519pt;mso-position-horizontal-relative:page;mso-position-vertical-relative:paragraph;z-index:-3717" coordorigin="595,282" coordsize="2630,350">
            <v:shape style="position:absolute;left:595;top:282;width:2630;height:350" coordorigin="595,282" coordsize="2630,350" path="m595,632l3226,632,3226,282,595,282,595,632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-1"/>
          <w:w w:val="11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i/>
          <w:spacing w:val="3"/>
          <w:w w:val="5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50"/>
          <w:sz w:val="23"/>
          <w:szCs w:val="23"/>
        </w:rPr>
        <w:t>͉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͑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im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̯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  <w:sectPr>
          <w:pgMar w:header="0" w:footer="1418" w:top="1400" w:bottom="280" w:left="0" w:right="0"/>
          <w:pgSz w:w="11920" w:h="16840"/>
        </w:sectPr>
      </w:pPr>
      <w:r>
        <w:rPr>
          <w:rFonts w:cs="Times New Roman" w:hAnsi="Times New Roman" w:eastAsia="Times New Roman" w:ascii="Times New Roman"/>
          <w:w w:val="101"/>
          <w:position w:val="-1"/>
          <w:sz w:val="23"/>
          <w:szCs w:val="23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00"/>
        <w:ind w:left="701" w:right="-55"/>
      </w:pPr>
      <w:r>
        <w:rPr>
          <w:rFonts w:cs="Times New Roman" w:hAnsi="Times New Roman" w:eastAsia="Times New Roman" w:ascii="Times New Roman"/>
          <w:spacing w:val="-2"/>
          <w:w w:val="100"/>
          <w:position w:val="-4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-4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1"/>
          <w:position w:val="-4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0"/>
          <w:w w:val="101"/>
          <w:position w:val="-4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200"/>
        <w:ind w:right="-56"/>
      </w:pPr>
      <w:r>
        <w:rPr>
          <w:rFonts w:cs="Times New Roman" w:hAnsi="Times New Roman" w:eastAsia="Times New Roman" w:ascii="Times New Roman"/>
          <w:spacing w:val="3"/>
          <w:w w:val="100"/>
          <w:position w:val="-1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4"/>
          <w:w w:val="100"/>
          <w:position w:val="-1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position w:val="-1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10"/>
          <w:sz w:val="23"/>
          <w:szCs w:val="23"/>
        </w:rPr>
        <w:t> </w:t>
      </w:r>
      <w:r>
        <w:rPr>
          <w:rFonts w:cs="PMingLiU" w:hAnsi="PMingLiU" w:eastAsia="PMingLiU" w:ascii="PMingLiU"/>
          <w:spacing w:val="34"/>
          <w:w w:val="100"/>
          <w:position w:val="-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-1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5"/>
          <w:w w:val="100"/>
          <w:position w:val="-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position w:val="-10"/>
          <w:sz w:val="23"/>
          <w:szCs w:val="23"/>
        </w:rPr>
        <w:t> </w:t>
      </w:r>
      <w:r>
        <w:rPr>
          <w:rFonts w:cs="PMingLiU" w:hAnsi="PMingLiU" w:eastAsia="PMingLiU" w:ascii="PMingLiU"/>
          <w:spacing w:val="1"/>
          <w:w w:val="101"/>
          <w:position w:val="-1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101"/>
          <w:position w:val="-1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-10"/>
          <w:sz w:val="23"/>
          <w:szCs w:val="23"/>
        </w:rPr>
        <w:t>o</w:t>
      </w:r>
      <w:r>
        <w:rPr>
          <w:rFonts w:cs="PMingLiU" w:hAnsi="PMingLiU" w:eastAsia="PMingLiU" w:ascii="PMingLiU"/>
          <w:spacing w:val="-32"/>
          <w:w w:val="100"/>
          <w:position w:val="-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-1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7"/>
          <w:w w:val="100"/>
          <w:position w:val="-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position w:val="-1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10"/>
          <w:sz w:val="23"/>
          <w:szCs w:val="23"/>
        </w:rPr>
        <w:t> </w:t>
      </w:r>
      <w:r>
        <w:rPr>
          <w:rFonts w:cs="PMingLiU" w:hAnsi="PMingLiU" w:eastAsia="PMingLiU" w:ascii="PMingLiU"/>
          <w:spacing w:val="39"/>
          <w:w w:val="100"/>
          <w:position w:val="-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3"/>
          <w:w w:val="100"/>
          <w:position w:val="-1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1"/>
          <w:position w:val="-10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200"/>
        <w:sectPr>
          <w:type w:val="continuous"/>
          <w:pgSz w:w="11920" w:h="16840"/>
          <w:pgMar w:top="1420" w:bottom="280" w:left="0" w:right="0"/>
          <w:cols w:num="3" w:equalWidth="off">
            <w:col w:w="1289" w:space="323"/>
            <w:col w:w="3280" w:space="708"/>
            <w:col w:w="6320"/>
          </w:cols>
        </w:sectPr>
      </w:pPr>
      <w:r>
        <w:pict>
          <v:group style="position:absolute;margin-left:425.88pt;margin-top:8.60325pt;width:123.36pt;height:90.48pt;mso-position-horizontal-relative:page;mso-position-vertical-relative:paragraph;z-index:-3720" coordorigin="8518,172" coordsize="2467,1810">
            <v:shape type="#_x0000_t75" style="position:absolute;left:8518;top:172;width:2467;height:1810">
              <v:imagedata o:title="" r:id="rId11"/>
            </v:shape>
            <v:shape type="#_x0000_t75" style="position:absolute;left:9036;top:1017;width:1435;height:144">
              <v:imagedata o:title="" r:id="rId12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3"/>
          <w:w w:val="100"/>
          <w:position w:val="-9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48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9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42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9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4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-389"/>
          <w:w w:val="214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-9"/>
          <w:sz w:val="23"/>
          <w:szCs w:val="23"/>
        </w:rPr>
        <w:t>o</w:t>
      </w:r>
      <w:r>
        <w:rPr>
          <w:rFonts w:cs="PMingLiU" w:hAnsi="PMingLiU" w:eastAsia="PMingLiU" w:ascii="PMingLiU"/>
          <w:spacing w:val="-91"/>
          <w:w w:val="214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-9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-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9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9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2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9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6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9"/>
          <w:sz w:val="23"/>
          <w:szCs w:val="23"/>
        </w:rPr>
        <w:t>  </w:t>
      </w:r>
      <w:r>
        <w:rPr>
          <w:rFonts w:cs="PMingLiU" w:hAnsi="PMingLiU" w:eastAsia="PMingLiU" w:ascii="PMingLiU"/>
          <w:spacing w:val="28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1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1"/>
          <w:position w:val="-9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ind w:right="103"/>
      </w:pP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</w:pP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center"/>
        <w:spacing w:lineRule="exact" w:line="140"/>
        <w:ind w:left="483" w:right="33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                                           </w:t>
      </w:r>
      <w:r>
        <w:rPr>
          <w:rFonts w:cs="Times New Roman" w:hAnsi="Times New Roman" w:eastAsia="Times New Roman" w:ascii="Times New Roman"/>
          <w:spacing w:val="13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2"/>
      </w:pPr>
      <w:r>
        <w:rPr>
          <w:rFonts w:cs="PMingLiU" w:hAnsi="PMingLiU" w:eastAsia="PMingLiU" w:ascii="PMingLiU"/>
          <w:w w:val="215"/>
          <w:sz w:val="23"/>
          <w:szCs w:val="23"/>
        </w:rPr>
        <w:t> </w:t>
      </w:r>
      <w:r>
        <w:rPr>
          <w:rFonts w:cs="PMingLiU" w:hAnsi="PMingLiU" w:eastAsia="PMingLiU" w:ascii="PMingLiU"/>
          <w:spacing w:val="-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3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1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3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4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1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center"/>
        <w:spacing w:before="44" w:lineRule="exact" w:line="340"/>
        <w:ind w:left="60" w:right="-41"/>
      </w:pPr>
      <w:r>
        <w:rPr>
          <w:rFonts w:cs="PMingLiU" w:hAnsi="PMingLiU" w:eastAsia="PMingLiU" w:ascii="PMingLiU"/>
          <w:w w:val="215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-1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4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4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6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6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3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7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3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1"/>
          <w:position w:val="2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20"/>
        <w:ind w:left="850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                             </w:t>
      </w:r>
      <w:r>
        <w:rPr>
          <w:rFonts w:cs="Times New Roman" w:hAnsi="Times New Roman" w:eastAsia="Times New Roman" w:ascii="Times New Roman"/>
          <w:spacing w:val="21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</w:t>
      </w:r>
      <w:r>
        <w:rPr>
          <w:rFonts w:cs="Times New Roman" w:hAnsi="Times New Roman" w:eastAsia="Times New Roman" w:ascii="Times New Roman"/>
          <w:spacing w:val="12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2"/>
        <w:sectPr>
          <w:type w:val="continuous"/>
          <w:pgSz w:w="11920" w:h="16840"/>
          <w:pgMar w:top="1420" w:bottom="280" w:left="0" w:right="0"/>
          <w:cols w:num="3" w:equalWidth="off">
            <w:col w:w="2005" w:space="1"/>
            <w:col w:w="3040" w:space="555"/>
            <w:col w:w="6319"/>
          </w:cols>
        </w:sectPr>
      </w:pP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4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4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2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102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3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 </w:t>
      </w:r>
      <w:r>
        <w:rPr>
          <w:rFonts w:cs="PMingLiU" w:hAnsi="PMingLiU" w:eastAsia="PMingLiU" w:ascii="PMingLiU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1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Ôx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4"/>
          <w:w w:val="9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7"/>
          <w:w w:val="9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b/>
          <w:spacing w:val="0"/>
          <w:w w:val="9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9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2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14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14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4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8"/>
          <w:w w:val="11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12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37"/>
          <w:w w:val="208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b/>
          <w:spacing w:val="7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1"/>
          <w:position w:val="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b/>
          <w:spacing w:val="0"/>
          <w:w w:val="77"/>
          <w:position w:val="0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946"/>
      </w:pPr>
      <w:r>
        <w:pict>
          <v:group style="position:absolute;margin-left:175.199pt;margin-top:-3.72189pt;width:210.24pt;height:26.399pt;mso-position-horizontal-relative:page;mso-position-vertical-relative:paragraph;z-index:-3716" coordorigin="3504,-74" coordsize="4205,528">
            <v:shape style="position:absolute;left:3504;top:-74;width:4205;height:528" coordorigin="3504,-74" coordsize="4205,528" path="m3504,454l7709,454,7709,-74,3504,-74,3504,454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9"/>
          <w:szCs w:val="29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60"/>
          <w:w w:val="100"/>
          <w:position w:val="1"/>
          <w:sz w:val="29"/>
          <w:szCs w:val="29"/>
        </w:rPr>
        <w:t> </w:t>
      </w:r>
      <w:r>
        <w:rPr>
          <w:rFonts w:cs="PMingLiU" w:hAnsi="PMingLiU" w:eastAsia="PMingLiU" w:ascii="PMingLiU"/>
          <w:spacing w:val="-6"/>
          <w:w w:val="217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401"/>
          <w:w w:val="217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7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8"/>
          <w:w w:val="217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9"/>
          <w:szCs w:val="29"/>
        </w:rPr>
        <w:t>2</w:t>
      </w:r>
      <w:r>
        <w:rPr>
          <w:rFonts w:cs="Times New Roman" w:hAnsi="Times New Roman" w:eastAsia="Times New Roman" w:ascii="Times New Roman"/>
          <w:spacing w:val="-6"/>
          <w:w w:val="101"/>
          <w:position w:val="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9"/>
          <w:szCs w:val="29"/>
        </w:rPr>
        <w:t>(</w:t>
      </w:r>
      <w:r>
        <w:rPr>
          <w:rFonts w:cs="Times New Roman" w:hAnsi="Times New Roman" w:eastAsia="Times New Roman" w:ascii="Times New Roman"/>
          <w:spacing w:val="-6"/>
          <w:w w:val="101"/>
          <w:position w:val="1"/>
          <w:sz w:val="29"/>
          <w:szCs w:val="29"/>
        </w:rPr>
        <w:t>OH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9"/>
          <w:szCs w:val="29"/>
        </w:rPr>
        <w:t>)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i/>
          <w:spacing w:val="-1"/>
          <w:w w:val="88"/>
          <w:sz w:val="23"/>
          <w:szCs w:val="23"/>
        </w:rPr>
        <w:t>ĈL</w:t>
      </w:r>
      <w:r>
        <w:rPr>
          <w:rFonts w:cs="Times New Roman" w:hAnsi="Times New Roman" w:eastAsia="Times New Roman" w:ascii="Times New Roman"/>
          <w:i/>
          <w:spacing w:val="0"/>
          <w:w w:val="88"/>
          <w:sz w:val="23"/>
          <w:szCs w:val="23"/>
        </w:rPr>
        <w:t>͉</w:t>
      </w:r>
      <w:r>
        <w:rPr>
          <w:rFonts w:cs="Times New Roman" w:hAnsi="Times New Roman" w:eastAsia="Times New Roman" w:ascii="Times New Roman"/>
          <w:i/>
          <w:spacing w:val="0"/>
          <w:w w:val="88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11"/>
          <w:w w:val="8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͑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̯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  <w:sectPr>
          <w:type w:val="continuous"/>
          <w:pgSz w:w="11920" w:h="16840"/>
          <w:pgMar w:top="1420" w:bottom="280" w:left="0" w:right="0"/>
        </w:sectPr>
      </w:pPr>
      <w:r>
        <w:pict>
          <v:group style="position:absolute;margin-left:29.279pt;margin-top:-0.543672pt;width:131.28pt;height:17.52pt;mso-position-horizontal-relative:page;mso-position-vertical-relative:paragraph;z-index:-3715" coordorigin="586,-11" coordsize="2626,350">
            <v:shape style="position:absolute;left:586;top:-11;width:2626;height:350" coordorigin="586,-11" coordsize="2626,350" path="m586,340l3211,340,3211,-11,586,-11,586,340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1"/>
          <w:position w:val="-1"/>
          <w:sz w:val="23"/>
          <w:szCs w:val="23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20"/>
        <w:ind w:left="701" w:right="-55"/>
      </w:pPr>
      <w:r>
        <w:rPr>
          <w:rFonts w:cs="Times New Roman" w:hAnsi="Times New Roman" w:eastAsia="Times New Roman" w:ascii="Times New Roman"/>
          <w:spacing w:val="-2"/>
          <w:w w:val="100"/>
          <w:position w:val="-4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-4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1"/>
          <w:position w:val="-4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0"/>
          <w:w w:val="101"/>
          <w:position w:val="-4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160"/>
        <w:ind w:right="-55"/>
      </w:pPr>
      <w:r>
        <w:rPr>
          <w:rFonts w:cs="Times New Roman" w:hAnsi="Times New Roman" w:eastAsia="Times New Roman" w:ascii="Times New Roman"/>
          <w:spacing w:val="-3"/>
          <w:w w:val="100"/>
          <w:position w:val="-8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8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200"/>
        <w:ind w:right="-56"/>
      </w:pPr>
      <w:r>
        <w:rPr>
          <w:rFonts w:cs="PMingLiU" w:hAnsi="PMingLiU" w:eastAsia="PMingLiU" w:ascii="PMingLiU"/>
          <w:w w:val="215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-10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9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9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2"/>
          <w:w w:val="101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213"/>
          <w:position w:val="-9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160"/>
        <w:ind w:right="-55"/>
      </w:pPr>
      <w:r>
        <w:rPr>
          <w:rFonts w:cs="Times New Roman" w:hAnsi="Times New Roman" w:eastAsia="Times New Roman" w:ascii="Times New Roman"/>
          <w:spacing w:val="13"/>
          <w:w w:val="100"/>
          <w:position w:val="-8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8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-8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8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7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-8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160"/>
        <w:ind w:right="-55"/>
      </w:pPr>
      <w:r>
        <w:rPr>
          <w:rFonts w:cs="Times New Roman" w:hAnsi="Times New Roman" w:eastAsia="Times New Roman" w:ascii="Times New Roman"/>
          <w:spacing w:val="-3"/>
          <w:w w:val="102"/>
          <w:position w:val="-8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position w:val="-8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200"/>
        <w:ind w:right="-56"/>
      </w:pPr>
      <w:r>
        <w:rPr>
          <w:rFonts w:cs="PMingLiU" w:hAnsi="PMingLiU" w:eastAsia="PMingLiU" w:ascii="PMingLiU"/>
          <w:w w:val="216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-11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40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9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5"/>
          <w:w w:val="102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-9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160"/>
        <w:sectPr>
          <w:type w:val="continuous"/>
          <w:pgSz w:w="11920" w:h="16840"/>
          <w:pgMar w:top="1420" w:bottom="280" w:left="0" w:right="0"/>
          <w:cols w:num="7" w:equalWidth="off">
            <w:col w:w="1289" w:space="323"/>
            <w:col w:w="486" w:space="105"/>
            <w:col w:w="991" w:space="209"/>
            <w:col w:w="856" w:space="1343"/>
            <w:col w:w="429" w:space="104"/>
            <w:col w:w="995" w:space="214"/>
            <w:col w:w="4576"/>
          </w:cols>
        </w:sectPr>
      </w:pPr>
      <w:r>
        <w:rPr>
          <w:rFonts w:cs="Times New Roman" w:hAnsi="Times New Roman" w:eastAsia="Times New Roman" w:ascii="Times New Roman"/>
          <w:i/>
          <w:spacing w:val="-2"/>
          <w:w w:val="100"/>
          <w:position w:val="-8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-8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8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8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8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20"/>
        <w:ind w:left="1853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</w:t>
      </w:r>
      <w:r>
        <w:rPr>
          <w:rFonts w:cs="Times New Roman" w:hAnsi="Times New Roman" w:eastAsia="Times New Roman" w:ascii="Times New Roman"/>
          <w:spacing w:val="32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3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                             </w:t>
      </w:r>
      <w:r>
        <w:rPr>
          <w:rFonts w:cs="Times New Roman" w:hAnsi="Times New Roman" w:eastAsia="Times New Roman" w:ascii="Times New Roman"/>
          <w:spacing w:val="17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spacing w:before="85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3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3"/>
        <w:ind w:right="-61"/>
      </w:pPr>
      <w:r>
        <w:br w:type="column"/>
      </w:r>
      <w:r>
        <w:rPr>
          <w:rFonts w:cs="PMingLiU" w:hAnsi="PMingLiU" w:eastAsia="PMingLiU" w:ascii="PMingLiU"/>
          <w:w w:val="215"/>
          <w:sz w:val="23"/>
          <w:szCs w:val="23"/>
        </w:rPr>
        <w:t> </w:t>
      </w:r>
      <w:r>
        <w:rPr>
          <w:rFonts w:cs="PMingLiU" w:hAnsi="PMingLiU" w:eastAsia="PMingLiU" w:ascii="PMingLiU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3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2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213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right="-55"/>
      </w:pPr>
      <w:r>
        <w:br w:type="column"/>
      </w:r>
      <w:r>
        <w:rPr>
          <w:rFonts w:cs="Times New Roman" w:hAnsi="Times New Roman" w:eastAsia="Times New Roman" w:ascii="Times New Roman"/>
          <w:spacing w:val="13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3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/>
        <w:ind w:right="-55"/>
      </w:pPr>
      <w:r>
        <w:br w:type="column"/>
      </w:r>
      <w:r>
        <w:rPr>
          <w:rFonts w:cs="Times New Roman" w:hAnsi="Times New Roman" w:eastAsia="Times New Roman" w:ascii="Times New Roman"/>
          <w:spacing w:val="-3"/>
          <w:w w:val="10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"/>
          <w:w w:val="10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3"/>
        <w:ind w:right="-62"/>
      </w:pPr>
      <w:r>
        <w:br w:type="column"/>
      </w:r>
      <w:r>
        <w:rPr>
          <w:rFonts w:cs="PMingLiU" w:hAnsi="PMingLiU" w:eastAsia="PMingLiU" w:ascii="PMingLiU"/>
          <w:w w:val="216"/>
          <w:sz w:val="23"/>
          <w:szCs w:val="23"/>
        </w:rPr>
        <w:t> </w:t>
      </w:r>
      <w:r>
        <w:rPr>
          <w:rFonts w:cs="PMingLiU" w:hAnsi="PMingLiU" w:eastAsia="PMingLiU" w:ascii="PMingLiU"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4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5"/>
          <w:w w:val="102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85"/>
        <w:sectPr>
          <w:type w:val="continuous"/>
          <w:pgSz w:w="11920" w:h="16840"/>
          <w:pgMar w:top="1420" w:bottom="280" w:left="0" w:right="0"/>
          <w:cols w:num="6" w:equalWidth="off">
            <w:col w:w="2070" w:space="105"/>
            <w:col w:w="991" w:space="209"/>
            <w:col w:w="832" w:space="1396"/>
            <w:col w:w="429" w:space="104"/>
            <w:col w:w="995" w:space="199"/>
            <w:col w:w="459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1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4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spacing w:before="81" w:lineRule="exact" w:line="280"/>
      </w:pP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3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39" w:lineRule="exact" w:line="340"/>
        <w:ind w:right="-61"/>
      </w:pPr>
      <w:r>
        <w:br w:type="column"/>
      </w:r>
      <w:r>
        <w:rPr>
          <w:rFonts w:cs="PMingLiU" w:hAnsi="PMingLiU" w:eastAsia="PMingLiU" w:ascii="PMingLiU"/>
          <w:w w:val="215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-1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3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213"/>
          <w:position w:val="2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1"/>
        <w:sectPr>
          <w:type w:val="continuous"/>
          <w:pgSz w:w="11920" w:h="16840"/>
          <w:pgMar w:top="1420" w:bottom="280" w:left="0" w:right="0"/>
          <w:cols w:num="3" w:equalWidth="off">
            <w:col w:w="2185" w:space="105"/>
            <w:col w:w="991" w:space="209"/>
            <w:col w:w="843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9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7"/>
          <w:w w:val="9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9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b/>
          <w:spacing w:val="0"/>
          <w:w w:val="9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9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1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1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6"/>
          <w:w w:val="113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12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12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o</w:t>
      </w:r>
      <w:r>
        <w:rPr>
          <w:rFonts w:cs="PMingLiU" w:hAnsi="PMingLiU" w:eastAsia="PMingLiU" w:ascii="PMingLiU"/>
          <w:spacing w:val="-34"/>
          <w:w w:val="2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93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9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93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9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10"/>
          <w:w w:val="9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3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15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-11"/>
          <w:w w:val="11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15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center"/>
        <w:ind w:left="3729" w:right="4721"/>
      </w:pPr>
      <w:r>
        <w:pict>
          <v:group style="position:absolute;margin-left:166.56pt;margin-top:-4.46089pt;width:201.359pt;height:26.159pt;mso-position-horizontal-relative:page;mso-position-vertical-relative:paragraph;z-index:-3714" coordorigin="3331,-89" coordsize="4027,523">
            <v:shape style="position:absolute;left:3331;top:-89;width:4027;height:523" coordorigin="3331,-89" coordsize="4027,523" path="m3331,434l7358,434,7358,-89,3331,-89,3331,434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72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7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9"/>
          <w:szCs w:val="29"/>
        </w:rPr>
        <w:t>x</w:t>
      </w:r>
      <w:r>
        <w:rPr>
          <w:rFonts w:cs="Times New Roman" w:hAnsi="Times New Roman" w:eastAsia="Times New Roman" w:ascii="Times New Roman"/>
          <w:spacing w:val="-7"/>
          <w:w w:val="10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spacing w:val="62"/>
          <w:w w:val="100"/>
          <w:sz w:val="29"/>
          <w:szCs w:val="29"/>
        </w:rPr>
        <w:t> </w:t>
      </w:r>
      <w:r>
        <w:rPr>
          <w:rFonts w:cs="PMingLiU" w:hAnsi="PMingLiU" w:eastAsia="PMingLiU" w:ascii="PMingLiU"/>
          <w:spacing w:val="12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o</w:t>
      </w:r>
      <w:r>
        <w:rPr>
          <w:rFonts w:cs="PMingLiU" w:hAnsi="PMingLiU" w:eastAsia="PMingLiU" w:ascii="PMingLiU"/>
          <w:spacing w:val="-22"/>
          <w:w w:val="2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9"/>
          <w:szCs w:val="29"/>
        </w:rPr>
        <w:t>mu</w:t>
      </w:r>
      <w:r>
        <w:rPr>
          <w:rFonts w:cs="Times New Roman" w:hAnsi="Times New Roman" w:eastAsia="Times New Roman" w:ascii="Times New Roman"/>
          <w:spacing w:val="2"/>
          <w:w w:val="76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2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8"/>
          <w:szCs w:val="18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i/>
          <w:spacing w:val="-1"/>
          <w:w w:val="11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i/>
          <w:spacing w:val="3"/>
          <w:w w:val="5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50"/>
          <w:sz w:val="23"/>
          <w:szCs w:val="23"/>
        </w:rPr>
        <w:t>͉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͑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̯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1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142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66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-6"/>
          <w:w w:val="166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7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8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14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o)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71" w:lineRule="exact" w:line="260"/>
        <w:ind w:left="701"/>
        <w:sectPr>
          <w:type w:val="continuous"/>
          <w:pgSz w:w="11920" w:h="16840"/>
          <w:pgMar w:top="1420" w:bottom="280" w:left="0" w:right="0"/>
        </w:sectPr>
      </w:pPr>
      <w:r>
        <w:pict>
          <v:group style="position:absolute;margin-left:29.759pt;margin-top:2.04733pt;width:327.12pt;height:17.519pt;mso-position-horizontal-relative:page;mso-position-vertical-relative:paragraph;z-index:-3713" coordorigin="595,41" coordsize="6542,350">
            <v:shape style="position:absolute;left:595;top:41;width:6542;height:350" coordorigin="595,41" coordsize="6542,350" path="m595,391l7138,391,7138,41,595,41,595,391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1"/>
          <w:position w:val="-1"/>
          <w:sz w:val="23"/>
          <w:szCs w:val="23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Zn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3"/>
          <w:szCs w:val="23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3"/>
          <w:szCs w:val="23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Sn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12"/>
          <w:w w:val="100"/>
          <w:position w:val="-1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 w:right="-55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320"/>
        <w:ind w:right="-62"/>
      </w:pPr>
      <w:r>
        <w:rPr>
          <w:rFonts w:cs="Times New Roman" w:hAnsi="Times New Roman" w:eastAsia="Times New Roman" w:ascii="Times New Roman"/>
          <w:w w:val="102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4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1"/>
          <w:sz w:val="23"/>
          <w:szCs w:val="23"/>
        </w:rPr>
        <w:t> </w:t>
      </w:r>
      <w:r>
        <w:rPr>
          <w:rFonts w:cs="PMingLiU" w:hAnsi="PMingLiU" w:eastAsia="PMingLiU" w:ascii="PMingLiU"/>
          <w:spacing w:val="4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1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1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2"/>
          <w:position w:val="1"/>
          <w:sz w:val="23"/>
          <w:szCs w:val="23"/>
        </w:rPr>
        <w:t></w:t>
      </w:r>
      <w:r>
        <w:rPr>
          <w:rFonts w:cs="PMingLiU" w:hAnsi="PMingLiU" w:eastAsia="PMingLiU" w:ascii="PMingLiU"/>
          <w:spacing w:val="-183"/>
          <w:w w:val="102"/>
          <w:position w:val="1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5"/>
          <w:position w:val="1"/>
          <w:sz w:val="23"/>
          <w:szCs w:val="23"/>
        </w:rPr>
        <w:t>o</w:t>
      </w:r>
      <w:r>
        <w:rPr>
          <w:rFonts w:cs="PMingLiU" w:hAnsi="PMingLiU" w:eastAsia="PMingLiU" w:ascii="PMingLiU"/>
          <w:spacing w:val="-3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1"/>
          <w:sz w:val="23"/>
          <w:szCs w:val="23"/>
        </w:rPr>
        <w:t>Na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1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1"/>
          <w:sz w:val="23"/>
          <w:szCs w:val="23"/>
        </w:rPr>
        <w:t>  </w:t>
      </w:r>
      <w:r>
        <w:rPr>
          <w:rFonts w:cs="PMingLiU" w:hAnsi="PMingLiU" w:eastAsia="PMingLiU" w:ascii="PMingLiU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5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1"/>
          <w:position w:val="1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34"/>
        <w:sectPr>
          <w:type w:val="continuous"/>
          <w:pgSz w:w="11920" w:h="16840"/>
          <w:pgMar w:top="1420" w:bottom="280" w:left="0" w:right="0"/>
          <w:cols w:num="3" w:equalWidth="off">
            <w:col w:w="1349" w:space="436"/>
            <w:col w:w="3080" w:space="1135"/>
            <w:col w:w="592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5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i/>
          <w:spacing w:val="-7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3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0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2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3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4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5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29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120"/>
        <w:ind w:left="6000"/>
      </w:pPr>
      <w:r>
        <w:rPr>
          <w:rFonts w:cs="Times New Roman" w:hAnsi="Times New Roman" w:eastAsia="Times New Roman" w:ascii="Times New Roman"/>
          <w:i/>
          <w:spacing w:val="5"/>
          <w:w w:val="100"/>
          <w:position w:val="-9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36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-9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9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8"/>
          <w:w w:val="101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-184"/>
          <w:w w:val="101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2"/>
          <w:position w:val="-9"/>
          <w:sz w:val="23"/>
          <w:szCs w:val="23"/>
        </w:rPr>
        <w:t>o</w:t>
      </w:r>
      <w:r>
        <w:rPr>
          <w:rFonts w:cs="PMingLiU" w:hAnsi="PMingLiU" w:eastAsia="PMingLiU" w:ascii="PMingLiU"/>
          <w:spacing w:val="-25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9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9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9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57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9"/>
          <w:sz w:val="23"/>
          <w:szCs w:val="23"/>
        </w:rPr>
        <w:t>  </w:t>
      </w:r>
      <w:r>
        <w:rPr>
          <w:rFonts w:cs="PMingLiU" w:hAnsi="PMingLiU" w:eastAsia="PMingLiU" w:ascii="PMingLiU"/>
          <w:spacing w:val="16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0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29"/>
          <w:position w:val="-9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60"/>
        <w:ind w:left="1786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12"/>
          <w:w w:val="100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 </w:t>
      </w:r>
      <w:r>
        <w:rPr>
          <w:rFonts w:cs="PMingLiU" w:hAnsi="PMingLiU" w:eastAsia="PMingLiU" w:ascii="PMingLiU"/>
          <w:spacing w:val="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1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-5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2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3"/>
          <w:w w:val="102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5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24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2"/>
          <w:position w:val="2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4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0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1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8"/>
          <w:w w:val="100"/>
          <w:position w:val="-5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 </w:t>
      </w:r>
      <w:r>
        <w:rPr>
          <w:rFonts w:cs="PMingLiU" w:hAnsi="PMingLiU" w:eastAsia="PMingLiU" w:ascii="PMingLiU"/>
          <w:spacing w:val="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5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1"/>
          <w:position w:val="2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31"/>
          <w:position w:val="2"/>
          <w:sz w:val="23"/>
          <w:szCs w:val="23"/>
        </w:rPr>
        <w:t>                                       </w:t>
      </w:r>
      <w:r>
        <w:rPr>
          <w:rFonts w:cs="PMingLiU" w:hAnsi="PMingLiU" w:eastAsia="PMingLiU" w:ascii="PMingLiU"/>
          <w:spacing w:val="73"/>
          <w:w w:val="131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13"/>
          <w:szCs w:val="13"/>
        </w:rPr>
        <w:t>            </w:t>
      </w:r>
      <w:r>
        <w:rPr>
          <w:rFonts w:cs="Times New Roman" w:hAnsi="Times New Roman" w:eastAsia="Times New Roman" w:ascii="Times New Roman"/>
          <w:spacing w:val="12"/>
          <w:w w:val="100"/>
          <w:position w:val="8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8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spacing w:lineRule="exact" w:line="120"/>
      </w:pPr>
      <w:r>
        <w:pict>
          <v:group style="position:absolute;margin-left:320.641pt;margin-top:18.4148pt;width:39.838pt;height:19.679pt;mso-position-horizontal-relative:page;mso-position-vertical-relative:paragraph;z-index:-3711" coordorigin="6413,368" coordsize="797,394">
            <v:group style="position:absolute;left:6490;top:387;width:706;height:360" coordorigin="6490,387" coordsize="706,360">
              <v:shape style="position:absolute;left:6490;top:387;width:706;height:360" coordorigin="6490,387" coordsize="706,360" path="m7118,642l7096,686,7114,695,7195,747,7118,642xe" filled="t" fillcolor="#000000" stroked="f">
                <v:path arrowok="t"/>
                <v:fill/>
              </v:shape>
              <v:shape style="position:absolute;left:6490;top:387;width:706;height:360" coordorigin="6490,387" coordsize="706,360" path="m7089,701l7066,747,7195,747,7114,695,7096,686,6499,387,6490,392,6490,402,7089,701,7104,709,7114,704,7104,709,7089,701xe" filled="t" fillcolor="#000000" stroked="f">
                <v:path arrowok="t"/>
                <v:fill/>
              </v:shape>
              <v:group style="position:absolute;left:6427;top:383;width:768;height:298" coordorigin="6427,383" coordsize="768,298">
                <v:shape style="position:absolute;left:6427;top:383;width:768;height:298" coordorigin="6427,383" coordsize="768,298" path="m7066,383l7099,421,7109,426,7099,421,7081,428,6432,666,6427,675,6437,680,7086,442,7104,436,7195,397,7066,383xe" filled="t" fillcolor="#000000" stroked="f">
                  <v:path arrowok="t"/>
                  <v:fill/>
                </v:shape>
                <v:shape style="position:absolute;left:6427;top:383;width:768;height:298" coordorigin="6427,383" coordsize="768,298" path="m7104,436l7086,442,7104,493,7195,397,7104,436xe" filled="t" fillcolor="#000000" stroked="f">
                  <v:path arrowok="t"/>
                  <v:fill/>
                </v:shape>
                <v:shape style="position:absolute;left:6427;top:383;width:768;height:298" coordorigin="6427,383" coordsize="768,298" path="m7099,421l7066,383,7081,428,7099,421xe" filled="t" fillcolor="#000000" stroked="f">
                  <v:path arrowok="t"/>
                  <v:fill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4"/>
          <w:w w:val="100"/>
          <w:position w:val="-9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44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45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1"/>
          <w:position w:val="-9"/>
          <w:sz w:val="23"/>
          <w:szCs w:val="23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120"/>
        <w:ind w:right="-55"/>
      </w:pPr>
      <w:r>
        <w:br w:type="column"/>
      </w:r>
      <w:r>
        <w:rPr>
          <w:rFonts w:cs="PMingLiU" w:hAnsi="PMingLiU" w:eastAsia="PMingLiU" w:ascii="PMingLiU"/>
          <w:spacing w:val="3"/>
          <w:w w:val="101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-180"/>
          <w:w w:val="101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2"/>
          <w:position w:val="-9"/>
          <w:sz w:val="23"/>
          <w:szCs w:val="23"/>
        </w:rPr>
        <w:t>o</w:t>
      </w:r>
      <w:r>
        <w:rPr>
          <w:rFonts w:cs="PMingLiU" w:hAnsi="PMingLiU" w:eastAsia="PMingLiU" w:ascii="PMingLiU"/>
          <w:spacing w:val="-35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-9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4"/>
          <w:w w:val="101"/>
          <w:position w:val="-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-9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9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120"/>
        <w:sectPr>
          <w:type w:val="continuous"/>
          <w:pgSz w:w="11920" w:h="16840"/>
          <w:pgMar w:top="1420" w:bottom="280" w:left="0" w:right="0"/>
          <w:cols w:num="3" w:equalWidth="off">
            <w:col w:w="7045" w:space="126"/>
            <w:col w:w="1099" w:space="130"/>
            <w:col w:w="3520"/>
          </w:cols>
        </w:sectPr>
      </w:pPr>
      <w:r>
        <w:br w:type="column"/>
      </w:r>
      <w:r>
        <w:rPr>
          <w:rFonts w:cs="PMingLiU" w:hAnsi="PMingLiU" w:eastAsia="PMingLiU" w:ascii="PMingLiU"/>
          <w:spacing w:val="0"/>
          <w:w w:val="129"/>
          <w:position w:val="-9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29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46"/>
          <w:w w:val="129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6"/>
          <w:w w:val="100"/>
          <w:position w:val="-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29"/>
          <w:position w:val="-9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260"/>
        <w:ind w:left="1786" w:right="-62"/>
      </w:pPr>
      <w:r>
        <w:rPr>
          <w:rFonts w:cs="Times New Roman" w:hAnsi="Times New Roman" w:eastAsia="Times New Roman" w:ascii="Times New Roman"/>
          <w:w w:val="102"/>
          <w:position w:val="3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6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3"/>
          <w:sz w:val="23"/>
          <w:szCs w:val="23"/>
        </w:rPr>
        <w:t> </w:t>
      </w:r>
      <w:r>
        <w:rPr>
          <w:rFonts w:cs="PMingLiU" w:hAnsi="PMingLiU" w:eastAsia="PMingLiU" w:ascii="PMingLiU"/>
          <w:spacing w:val="41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3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0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1"/>
          <w:w w:val="100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-3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215"/>
          <w:position w:val="3"/>
          <w:sz w:val="23"/>
          <w:szCs w:val="23"/>
        </w:rPr>
        <w:t></w:t>
      </w:r>
      <w:r>
        <w:rPr>
          <w:rFonts w:cs="PMingLiU" w:hAnsi="PMingLiU" w:eastAsia="PMingLiU" w:ascii="PMingLiU"/>
          <w:spacing w:val="-393"/>
          <w:w w:val="215"/>
          <w:position w:val="3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5"/>
          <w:position w:val="3"/>
          <w:sz w:val="23"/>
          <w:szCs w:val="23"/>
        </w:rPr>
        <w:t>o</w:t>
      </w:r>
      <w:r>
        <w:rPr>
          <w:rFonts w:cs="PMingLiU" w:hAnsi="PMingLiU" w:eastAsia="PMingLiU" w:ascii="PMingLiU"/>
          <w:spacing w:val="-82"/>
          <w:w w:val="215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1"/>
          <w:w w:val="100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3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7"/>
          <w:w w:val="100"/>
          <w:position w:val="-3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3"/>
          <w:sz w:val="23"/>
          <w:szCs w:val="23"/>
        </w:rPr>
        <w:t> </w:t>
      </w:r>
      <w:r>
        <w:rPr>
          <w:rFonts w:cs="PMingLiU" w:hAnsi="PMingLiU" w:eastAsia="PMingLiU" w:ascii="PMingLiU"/>
          <w:spacing w:val="42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3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3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1"/>
          <w:position w:val="3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40"/>
        <w:sectPr>
          <w:type w:val="continuous"/>
          <w:pgSz w:w="11920" w:h="16840"/>
          <w:pgMar w:top="1420" w:bottom="280" w:left="0" w:right="0"/>
          <w:cols w:num="2" w:equalWidth="off">
            <w:col w:w="5446" w:space="1226"/>
            <w:col w:w="524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</w:t>
      </w:r>
      <w:r>
        <w:rPr>
          <w:rFonts w:cs="Times New Roman" w:hAnsi="Times New Roman" w:eastAsia="Times New Roman" w:ascii="Times New Roman"/>
          <w:spacing w:val="2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                </w:t>
      </w:r>
      <w:r>
        <w:rPr>
          <w:rFonts w:cs="Times New Roman" w:hAnsi="Times New Roman" w:eastAsia="Times New Roman" w:ascii="Times New Roman"/>
          <w:spacing w:val="3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</w:t>
      </w:r>
      <w:r>
        <w:rPr>
          <w:rFonts w:cs="Times New Roman" w:hAnsi="Times New Roman" w:eastAsia="Times New Roman" w:ascii="Times New Roman"/>
          <w:spacing w:val="12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280"/>
        <w:ind w:left="701"/>
      </w:pP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14"/>
          <w:position w:val="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142"/>
          <w:position w:val="3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3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1"/>
          <w:position w:val="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66"/>
          <w:position w:val="3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3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6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3"/>
          <w:sz w:val="23"/>
          <w:szCs w:val="23"/>
        </w:rPr>
        <w:t> </w:t>
      </w:r>
      <w:r>
        <w:rPr>
          <w:rFonts w:cs="PMingLiU" w:hAnsi="PMingLiU" w:eastAsia="PMingLiU" w:ascii="PMingLiU"/>
          <w:spacing w:val="48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8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3"/>
          <w:sz w:val="13"/>
          <w:szCs w:val="13"/>
        </w:rPr>
        <w:t> </w:t>
      </w:r>
      <w:r>
        <w:rPr>
          <w:rFonts w:cs="PMingLiU" w:hAnsi="PMingLiU" w:eastAsia="PMingLiU" w:ascii="PMingLiU"/>
          <w:spacing w:val="6"/>
          <w:w w:val="101"/>
          <w:position w:val="3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213"/>
          <w:position w:val="3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5"/>
        <w:ind w:left="701"/>
      </w:pPr>
      <w:r>
        <w:pict>
          <v:group style="position:absolute;margin-left:175.199pt;margin-top:17.1743pt;width:227.759pt;height:26.16pt;mso-position-horizontal-relative:page;mso-position-vertical-relative:paragraph;z-index:-3712" coordorigin="3504,343" coordsize="4555,523">
            <v:shape style="position:absolute;left:3504;top:343;width:4555;height:523" coordorigin="3504,343" coordsize="4555,523" path="m3504,867l8059,867,8059,343,3504,343,3504,867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ÔXIT</w:t>
      </w:r>
      <w:r>
        <w:rPr>
          <w:rFonts w:cs="Times New Roman" w:hAnsi="Times New Roman" w:eastAsia="Times New Roman" w:ascii="Times New Roman"/>
          <w:b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9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9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9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b/>
          <w:spacing w:val="0"/>
          <w:w w:val="9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9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1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13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12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o</w:t>
      </w:r>
      <w:r>
        <w:rPr>
          <w:rFonts w:cs="PMingLiU" w:hAnsi="PMingLiU" w:eastAsia="PMingLiU" w:ascii="PMingLiU"/>
          <w:spacing w:val="-36"/>
          <w:w w:val="2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93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9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93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9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10"/>
          <w:w w:val="9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spacing w:before="96"/>
        <w:ind w:left="3802"/>
      </w:pPr>
      <w:r>
        <w:rPr>
          <w:rFonts w:cs="Times New Roman" w:hAnsi="Times New Roman" w:eastAsia="Times New Roman" w:ascii="Times New Roman"/>
          <w:spacing w:val="-2"/>
          <w:w w:val="100"/>
          <w:position w:val="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position w:val="-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67"/>
          <w:w w:val="100"/>
          <w:position w:val="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9"/>
          <w:szCs w:val="29"/>
        </w:rPr>
        <w:t>axi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spacing w:val="65"/>
          <w:w w:val="100"/>
          <w:position w:val="1"/>
          <w:sz w:val="29"/>
          <w:szCs w:val="29"/>
        </w:rPr>
        <w:t> </w:t>
      </w:r>
      <w:r>
        <w:rPr>
          <w:rFonts w:cs="PMingLiU" w:hAnsi="PMingLiU" w:eastAsia="PMingLiU" w:ascii="PMingLiU"/>
          <w:spacing w:val="-6"/>
          <w:w w:val="217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401"/>
          <w:w w:val="217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7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9"/>
          <w:w w:val="217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3"/>
          <w:w w:val="76"/>
          <w:position w:val="1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position w:val="1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spacing w:val="3"/>
          <w:w w:val="103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6"/>
        <w:ind w:left="701"/>
      </w:pPr>
      <w:r>
        <w:pict>
          <v:group style="position:absolute;margin-left:25.4405pt;margin-top:16.9578pt;width:538.128pt;height:136.61pt;mso-position-horizontal-relative:page;mso-position-vertical-relative:paragraph;z-index:-3719" coordorigin="509,339" coordsize="10763,2732">
            <v:shape type="#_x0000_t75" style="position:absolute;left:768;top:493;width:2918;height:2477">
              <v:imagedata o:title="" r:id="rId13"/>
            </v:shape>
            <v:group style="position:absolute;left:672;top:3018;width:10570;height:0" coordorigin="672,3018" coordsize="10570,0">
              <v:shape style="position:absolute;left:672;top:3018;width:10570;height:0" coordorigin="672,3018" coordsize="10570,0" path="m672,3018l11242,3018e" filled="f" stroked="t" strokeweight="2.979pt" strokecolor="#612322">
                <v:path arrowok="t"/>
              </v:shape>
              <v:group style="position:absolute;left:672;top:3066;width:10570;height:0" coordorigin="672,3066" coordsize="10570,0">
                <v:shape style="position:absolute;left:672;top:3066;width:10570;height:0" coordorigin="672,3066" coordsize="10570,0" path="m672,3066l11242,3066e" filled="f" stroked="t" strokeweight="0.58pt" strokecolor="#612322">
                  <v:path arrowok="t"/>
                </v:shape>
                <v:group style="position:absolute;left:701;top:598;width:8506;height:0" coordorigin="701,598" coordsize="8506,0">
                  <v:shape style="position:absolute;left:701;top:598;width:8506;height:0" coordorigin="701,598" coordsize="8506,0" path="m701,598l9206,598e" filled="f" stroked="t" strokeweight="0.58pt" strokecolor="#000000">
                    <v:path arrowok="t"/>
                  </v:shape>
                  <v:group style="position:absolute;left:523;top:354;width:8765;height:350" coordorigin="523,354" coordsize="8765,350">
                    <v:shape style="position:absolute;left:523;top:354;width:8765;height:350" coordorigin="523,354" coordsize="8765,350" path="m523,704l9288,704,9288,354,523,354,523,704xe" filled="f" stroked="t" strokeweight="1.439pt" strokecolor="#000000">
                      <v:path arrowok="t"/>
                    </v:shape>
                    <v:group style="position:absolute;left:3504;top:2302;width:4555;height:523" coordorigin="3504,2302" coordsize="4555,523">
                      <v:shape style="position:absolute;left:3504;top:2302;width:4555;height:523" coordorigin="3504,2302" coordsize="4555,523" path="m3504,2826l8059,2826,8059,2302,3504,2302,3504,2826xe" filled="t" fillcolor="#FFFFFF" stroked="f">
                        <v:path arrowok="t"/>
                        <v:fill/>
                      </v:shape>
                      <v:group style="position:absolute;left:3504;top:2302;width:4555;height:523" coordorigin="3504,2302" coordsize="4555,523">
                        <v:shape style="position:absolute;left:3504;top:2302;width:4555;height:523" coordorigin="3504,2302" coordsize="4555,523" path="m3504,2826l8059,2826,8059,2302,3504,2302,3504,2826xe" filled="f" stroked="t" strokeweight="1.439pt" strokecolor="#000000">
                          <v:path arrowok="t"/>
                        </v:shape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-1"/>
          <w:w w:val="11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i/>
          <w:spacing w:val="3"/>
          <w:w w:val="5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50"/>
          <w:sz w:val="23"/>
          <w:szCs w:val="23"/>
        </w:rPr>
        <w:t>͉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ͳ</w:t>
      </w:r>
      <w:r>
        <w:rPr>
          <w:rFonts w:cs="Times New Roman" w:hAnsi="Times New Roman" w:eastAsia="Times New Roman" w:ascii="Times New Roman"/>
          <w:i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cò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6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 w:lineRule="exact" w:line="260"/>
        <w:ind w:left="701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 w:right="-55"/>
      </w:pP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340"/>
        <w:ind w:right="-61"/>
      </w:pPr>
      <w:r>
        <w:rPr>
          <w:rFonts w:cs="Times New Roman" w:hAnsi="Times New Roman" w:eastAsia="Times New Roman" w:ascii="Times New Roman"/>
          <w:i/>
          <w:spacing w:val="1"/>
          <w:w w:val="102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8"/>
          <w:w w:val="101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4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15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5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-1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2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2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3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3"/>
          <w:w w:val="102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2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1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-9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5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4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2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ectPr>
          <w:type w:val="continuous"/>
          <w:pgSz w:w="11920" w:h="16840"/>
          <w:pgMar w:top="1420" w:bottom="280" w:left="0" w:right="0"/>
          <w:cols w:num="3" w:equalWidth="off">
            <w:col w:w="1289" w:space="271"/>
            <w:col w:w="3374" w:space="879"/>
            <w:col w:w="6107"/>
          </w:cols>
        </w:sectPr>
      </w:pP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4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i/>
          <w:spacing w:val="-1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4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13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5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 </w:t>
      </w:r>
      <w:r>
        <w:rPr>
          <w:rFonts w:cs="PMingLiU" w:hAnsi="PMingLiU" w:eastAsia="PMingLiU" w:ascii="PMingLiU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3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 w:lineRule="exact" w:line="160"/>
        <w:ind w:left="1550" w:right="-56"/>
      </w:pP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29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8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8"/>
          <w:sz w:val="23"/>
          <w:szCs w:val="23"/>
        </w:rPr>
        <w:t> </w:t>
      </w:r>
      <w:r>
        <w:rPr>
          <w:rFonts w:cs="PMingLiU" w:hAnsi="PMingLiU" w:eastAsia="PMingLiU" w:ascii="PMingLiU"/>
          <w:spacing w:val="44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43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8"/>
          <w:sz w:val="23"/>
          <w:szCs w:val="23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4" w:lineRule="exact" w:line="200"/>
        <w:ind w:right="-56"/>
      </w:pPr>
      <w:r>
        <w:br w:type="column"/>
      </w:r>
      <w:r>
        <w:rPr>
          <w:rFonts w:cs="PMingLiU" w:hAnsi="PMingLiU" w:eastAsia="PMingLiU" w:ascii="PMingLiU"/>
          <w:spacing w:val="2"/>
          <w:w w:val="212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-384"/>
          <w:w w:val="212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2"/>
          <w:position w:val="-9"/>
          <w:sz w:val="23"/>
          <w:szCs w:val="23"/>
        </w:rPr>
        <w:t>o</w:t>
      </w:r>
      <w:r>
        <w:rPr>
          <w:rFonts w:cs="PMingLiU" w:hAnsi="PMingLiU" w:eastAsia="PMingLiU" w:ascii="PMingLiU"/>
          <w:spacing w:val="-89"/>
          <w:w w:val="212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39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9"/>
          <w:sz w:val="23"/>
          <w:szCs w:val="23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 w:lineRule="exact" w:line="160"/>
        <w:ind w:right="-56"/>
      </w:pPr>
      <w:r>
        <w:br w:type="column"/>
      </w:r>
      <w:r>
        <w:rPr>
          <w:rFonts w:cs="PMingLiU" w:hAnsi="PMingLiU" w:eastAsia="PMingLiU" w:ascii="PMingLiU"/>
          <w:w w:val="215"/>
          <w:position w:val="-8"/>
          <w:sz w:val="23"/>
          <w:szCs w:val="23"/>
        </w:rPr>
        <w:t> </w:t>
      </w:r>
      <w:r>
        <w:rPr>
          <w:rFonts w:cs="PMingLiU" w:hAnsi="PMingLiU" w:eastAsia="PMingLiU" w:ascii="PMingLiU"/>
          <w:spacing w:val="-12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4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sectPr>
          <w:type w:val="continuous"/>
          <w:pgSz w:w="11920" w:h="16840"/>
          <w:pgMar w:top="1420" w:bottom="280" w:left="0" w:right="0"/>
          <w:cols w:num="4" w:equalWidth="off">
            <w:col w:w="2730" w:space="131"/>
            <w:col w:w="1088" w:space="127"/>
            <w:col w:w="604" w:space="1143"/>
            <w:col w:w="609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4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2"/>
          <w:w w:val="101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sz w:val="23"/>
          <w:szCs w:val="23"/>
        </w:rPr>
        <w:t>o</w:t>
      </w:r>
      <w:r>
        <w:rPr>
          <w:rFonts w:cs="PMingLiU" w:hAnsi="PMingLiU" w:eastAsia="PMingLiU" w:ascii="PMingLiU"/>
          <w:spacing w:val="-2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position w:val="-5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3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20"/>
        <w:ind w:left="1718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</w:t>
      </w:r>
      <w:r>
        <w:rPr>
          <w:rFonts w:cs="Times New Roman" w:hAnsi="Times New Roman" w:eastAsia="Times New Roman" w:ascii="Times New Roman"/>
          <w:spacing w:val="3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</w:t>
      </w:r>
      <w:r>
        <w:rPr>
          <w:rFonts w:cs="Times New Roman" w:hAnsi="Times New Roman" w:eastAsia="Times New Roman" w:ascii="Times New Roman"/>
          <w:spacing w:val="3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     </w:t>
      </w:r>
      <w:r>
        <w:rPr>
          <w:rFonts w:cs="Times New Roman" w:hAnsi="Times New Roman" w:eastAsia="Times New Roman" w:ascii="Times New Roman"/>
          <w:spacing w:val="14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</w:t>
      </w:r>
      <w:r>
        <w:rPr>
          <w:rFonts w:cs="Times New Roman" w:hAnsi="Times New Roman" w:eastAsia="Times New Roman" w:ascii="Times New Roman"/>
          <w:spacing w:val="3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</w:t>
      </w:r>
      <w:r>
        <w:rPr>
          <w:rFonts w:cs="Times New Roman" w:hAnsi="Times New Roman" w:eastAsia="Times New Roman" w:ascii="Times New Roman"/>
          <w:spacing w:val="7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spacing w:before="85" w:lineRule="exact" w:line="160"/>
      </w:pPr>
      <w:r>
        <w:rPr>
          <w:rFonts w:cs="Times New Roman" w:hAnsi="Times New Roman" w:eastAsia="Times New Roman" w:ascii="Times New Roman"/>
          <w:i/>
          <w:spacing w:val="-2"/>
          <w:w w:val="100"/>
          <w:position w:val="-8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18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 w:lineRule="exact" w:line="160"/>
        <w:ind w:right="-56"/>
      </w:pPr>
      <w:r>
        <w:br w:type="column"/>
      </w:r>
      <w:r>
        <w:rPr>
          <w:rFonts w:cs="PMingLiU" w:hAnsi="PMingLiU" w:eastAsia="PMingLiU" w:ascii="PMingLiU"/>
          <w:w w:val="215"/>
          <w:position w:val="-8"/>
          <w:sz w:val="23"/>
          <w:szCs w:val="23"/>
        </w:rPr>
        <w:t> </w:t>
      </w:r>
      <w:r>
        <w:rPr>
          <w:rFonts w:cs="PMingLiU" w:hAnsi="PMingLiU" w:eastAsia="PMingLiU" w:ascii="PMingLiU"/>
          <w:spacing w:val="-25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8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44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8"/>
          <w:sz w:val="23"/>
          <w:szCs w:val="23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4" w:lineRule="exact" w:line="200"/>
        <w:ind w:right="-56"/>
      </w:pPr>
      <w:r>
        <w:br w:type="column"/>
      </w:r>
      <w:r>
        <w:rPr>
          <w:rFonts w:cs="PMingLiU" w:hAnsi="PMingLiU" w:eastAsia="PMingLiU" w:ascii="PMingLiU"/>
          <w:spacing w:val="12"/>
          <w:w w:val="208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-387"/>
          <w:w w:val="208"/>
          <w:position w:val="-9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position w:val="-9"/>
          <w:sz w:val="23"/>
          <w:szCs w:val="23"/>
        </w:rPr>
        <w:t>o</w:t>
      </w:r>
      <w:r>
        <w:rPr>
          <w:rFonts w:cs="PMingLiU" w:hAnsi="PMingLiU" w:eastAsia="PMingLiU" w:ascii="PMingLiU"/>
          <w:spacing w:val="-78"/>
          <w:w w:val="208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44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9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9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9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2"/>
          <w:w w:val="100"/>
          <w:position w:val="-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-9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 w:lineRule="exact" w:line="160"/>
        <w:ind w:right="-56"/>
      </w:pPr>
      <w:r>
        <w:br w:type="column"/>
      </w:r>
      <w:r>
        <w:rPr>
          <w:rFonts w:cs="PMingLiU" w:hAnsi="PMingLiU" w:eastAsia="PMingLiU" w:ascii="PMingLiU"/>
          <w:w w:val="215"/>
          <w:position w:val="-8"/>
          <w:sz w:val="23"/>
          <w:szCs w:val="23"/>
        </w:rPr>
        <w:t> </w:t>
      </w:r>
      <w:r>
        <w:rPr>
          <w:rFonts w:cs="PMingLiU" w:hAnsi="PMingLiU" w:eastAsia="PMingLiU" w:ascii="PMingLiU"/>
          <w:spacing w:val="-21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8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8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0"/>
          <w:w w:val="100"/>
          <w:position w:val="-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8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sectPr>
          <w:type w:val="continuous"/>
          <w:pgSz w:w="11920" w:h="16840"/>
          <w:pgMar w:top="1420" w:bottom="280" w:left="0" w:right="0"/>
          <w:cols w:num="5" w:equalWidth="off">
            <w:col w:w="2008" w:space="114"/>
            <w:col w:w="834" w:space="131"/>
            <w:col w:w="1403" w:space="129"/>
            <w:col w:w="710" w:space="485"/>
            <w:col w:w="610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4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9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-5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3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5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44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3"/>
          <w:position w:val="-5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20"/>
        <w:ind w:left="1766"/>
      </w:pPr>
      <w:r>
        <w:pict>
          <v:shape style="position:absolute;margin-left:558.144pt;margin-top:61.357pt;width:1.70032pt;height:4.96003pt;mso-position-horizontal-relative:page;mso-position-vertical-relative:page;z-index:-3653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654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655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656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657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658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659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660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661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662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663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664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665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666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667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668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669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670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671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672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673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674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675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676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677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678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679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680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681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682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683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684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685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686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687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688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689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690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691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692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693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694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695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696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697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698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699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700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701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702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703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704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705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706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707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708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709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710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</w:t>
      </w:r>
      <w:r>
        <w:rPr>
          <w:rFonts w:cs="Times New Roman" w:hAnsi="Times New Roman" w:eastAsia="Times New Roman" w:ascii="Times New Roman"/>
          <w:spacing w:val="1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</w:t>
      </w:r>
      <w:r>
        <w:rPr>
          <w:rFonts w:cs="Times New Roman" w:hAnsi="Times New Roman" w:eastAsia="Times New Roman" w:ascii="Times New Roman"/>
          <w:spacing w:val="3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         </w:t>
      </w:r>
      <w:r>
        <w:rPr>
          <w:rFonts w:cs="Times New Roman" w:hAnsi="Times New Roman" w:eastAsia="Times New Roman" w:ascii="Times New Roman"/>
          <w:spacing w:val="29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</w:t>
      </w:r>
      <w:r>
        <w:rPr>
          <w:rFonts w:cs="Times New Roman" w:hAnsi="Times New Roman" w:eastAsia="Times New Roman" w:ascii="Times New Roman"/>
          <w:spacing w:val="6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  <w:t>               </w:t>
      </w:r>
      <w:r>
        <w:rPr>
          <w:rFonts w:cs="Times New Roman" w:hAnsi="Times New Roman" w:eastAsia="Times New Roman" w:ascii="Times New Roman"/>
          <w:spacing w:val="10"/>
          <w:w w:val="10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2"/>
        <w:ind w:left="701"/>
      </w:pP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3"/>
          <w:position w:val="1"/>
          <w:sz w:val="23"/>
          <w:szCs w:val="23"/>
        </w:rPr>
        <w:t>BA</w:t>
      </w:r>
      <w:r>
        <w:rPr>
          <w:rFonts w:cs="Times New Roman" w:hAnsi="Times New Roman" w:eastAsia="Times New Roman" w:ascii="Times New Roman"/>
          <w:b/>
          <w:spacing w:val="2"/>
          <w:w w:val="93"/>
          <w:position w:val="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b/>
          <w:spacing w:val="0"/>
          <w:w w:val="93"/>
          <w:position w:val="1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b/>
          <w:spacing w:val="11"/>
          <w:w w:val="93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2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13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13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3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22"/>
          <w:w w:val="113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</w:rPr>
        <w:t>AX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47"/>
          <w:w w:val="100"/>
          <w:position w:val="1"/>
          <w:sz w:val="23"/>
          <w:szCs w:val="23"/>
        </w:rPr>
        <w:t> </w:t>
      </w:r>
      <w:r>
        <w:rPr>
          <w:rFonts w:cs="PMingLiU" w:hAnsi="PMingLiU" w:eastAsia="PMingLiU" w:ascii="PMingLiU"/>
          <w:spacing w:val="4"/>
          <w:w w:val="214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96"/>
          <w:w w:val="214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44"/>
          <w:w w:val="214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93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93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93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93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9"/>
          <w:w w:val="93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ind w:left="3802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9"/>
          <w:szCs w:val="29"/>
        </w:rPr>
        <w:t>M(OH</w:t>
      </w:r>
      <w:r>
        <w:rPr>
          <w:rFonts w:cs="Times New Roman" w:hAnsi="Times New Roman" w:eastAsia="Times New Roman" w:ascii="Times New Roman"/>
          <w:spacing w:val="-3"/>
          <w:w w:val="100"/>
          <w:sz w:val="29"/>
          <w:szCs w:val="29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70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9"/>
          <w:szCs w:val="29"/>
        </w:rPr>
        <w:t>x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spacing w:val="64"/>
          <w:w w:val="100"/>
          <w:position w:val="0"/>
          <w:sz w:val="29"/>
          <w:szCs w:val="29"/>
        </w:rPr>
        <w:t> </w:t>
      </w:r>
      <w:r>
        <w:rPr>
          <w:rFonts w:cs="PMingLiU" w:hAnsi="PMingLiU" w:eastAsia="PMingLiU" w:ascii="PMingLiU"/>
          <w:spacing w:val="2"/>
          <w:w w:val="212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84"/>
          <w:w w:val="212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2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1"/>
          <w:w w:val="2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position w:val="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3"/>
          <w:w w:val="76"/>
          <w:position w:val="0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spacing w:val="3"/>
          <w:w w:val="103"/>
          <w:position w:val="-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i/>
          <w:spacing w:val="-2"/>
          <w:w w:val="183"/>
          <w:position w:val="-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8"/>
          <w:w w:val="183"/>
          <w:position w:val="-1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ý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̭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̫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9"/>
          <w:position w:val="-1"/>
          <w:sz w:val="23"/>
          <w:szCs w:val="23"/>
        </w:rPr>
        <w:t>ba</w:t>
      </w:r>
      <w:r>
        <w:rPr>
          <w:rFonts w:cs="Times New Roman" w:hAnsi="Times New Roman" w:eastAsia="Times New Roman" w:ascii="Times New Roman"/>
          <w:i/>
          <w:spacing w:val="7"/>
          <w:w w:val="109"/>
          <w:position w:val="-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i/>
          <w:spacing w:val="-2"/>
          <w:w w:val="109"/>
          <w:position w:val="-1"/>
          <w:sz w:val="23"/>
          <w:szCs w:val="23"/>
        </w:rPr>
        <w:t>˯</w:t>
      </w:r>
      <w:r>
        <w:rPr>
          <w:rFonts w:cs="Times New Roman" w:hAnsi="Times New Roman" w:eastAsia="Times New Roman" w:ascii="Times New Roman"/>
          <w:i/>
          <w:spacing w:val="-3"/>
          <w:w w:val="109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9"/>
          <w:position w:val="-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4"/>
          <w:w w:val="109"/>
          <w:position w:val="-1"/>
          <w:sz w:val="23"/>
          <w:szCs w:val="23"/>
        </w:rPr>
        <w:t>͉</w:t>
      </w:r>
      <w:r>
        <w:rPr>
          <w:rFonts w:cs="Times New Roman" w:hAnsi="Times New Roman" w:eastAsia="Times New Roman" w:ascii="Times New Roman"/>
          <w:i/>
          <w:spacing w:val="0"/>
          <w:w w:val="109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9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͋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1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8"/>
          <w:w w:val="101"/>
          <w:position w:val="-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1"/>
          <w:sz w:val="23"/>
          <w:szCs w:val="23"/>
        </w:rPr>
        <w:t>it.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4" w:lineRule="exact" w:line="140"/>
        <w:sectPr>
          <w:pgMar w:footer="1418" w:header="0" w:top="1420" w:bottom="280" w:left="0" w:right="0"/>
          <w:footerReference w:type="default" r:id="rId14"/>
          <w:footerReference w:type="default" r:id="rId15"/>
          <w:pgSz w:w="11920" w:h="16840"/>
        </w:sectPr>
      </w:pPr>
      <w:r>
        <w:rPr>
          <w:sz w:val="15"/>
          <w:szCs w:val="15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 w:right="-55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4"/>
      </w:pPr>
      <w:r>
        <w:br w:type="column"/>
      </w:r>
      <w:r>
        <w:rPr>
          <w:rFonts w:cs="Times New Roman" w:hAnsi="Times New Roman" w:eastAsia="Times New Roman" w:ascii="Times New Roman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4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3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14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1"/>
          <w:w w:val="101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101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sz w:val="23"/>
          <w:szCs w:val="23"/>
        </w:rPr>
        <w:t>o</w:t>
      </w:r>
      <w:r>
        <w:rPr>
          <w:rFonts w:cs="PMingLiU" w:hAnsi="PMingLiU" w:eastAsia="PMingLiU" w:ascii="PMingLiU"/>
          <w:spacing w:val="-3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4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4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9"/>
      </w:pPr>
      <w:r>
        <w:rPr>
          <w:rFonts w:cs="Times New Roman" w:hAnsi="Times New Roman" w:eastAsia="Times New Roman" w:ascii="Times New Roman"/>
          <w:spacing w:val="12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2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3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3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3"/>
          <w:w w:val="102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4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7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 </w:t>
      </w:r>
      <w:r>
        <w:rPr>
          <w:rFonts w:cs="PMingLiU" w:hAnsi="PMingLiU" w:eastAsia="PMingLiU" w:ascii="PMingLiU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4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4" w:lineRule="exact" w:line="340"/>
        <w:ind w:right="-61"/>
      </w:pPr>
      <w:r>
        <w:rPr>
          <w:rFonts w:cs="Times New Roman" w:hAnsi="Times New Roman" w:eastAsia="Times New Roman" w:ascii="Times New Roman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2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2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212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384"/>
          <w:w w:val="212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2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80"/>
          <w:w w:val="212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-4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7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1"/>
          <w:position w:val="2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4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340"/>
        <w:ind w:left="10"/>
      </w:pPr>
      <w:r>
        <w:br w:type="column"/>
      </w:r>
      <w:r>
        <w:rPr>
          <w:rFonts w:cs="Times New Roman" w:hAnsi="Times New Roman" w:eastAsia="Times New Roman" w:ascii="Times New Roman"/>
          <w:i/>
          <w:spacing w:val="-2"/>
          <w:w w:val="101"/>
          <w:position w:val="2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3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5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i/>
          <w:spacing w:val="-18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2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2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9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5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3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3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4" w:lineRule="auto" w:line="267"/>
        <w:ind w:right="1793" w:firstLine="10"/>
        <w:sectPr>
          <w:type w:val="continuous"/>
          <w:pgSz w:w="11920" w:h="16840"/>
          <w:pgMar w:top="1420" w:bottom="280" w:left="0" w:right="0"/>
          <w:cols w:num="3" w:equalWidth="off">
            <w:col w:w="1226" w:space="209"/>
            <w:col w:w="4238" w:space="476"/>
            <w:col w:w="5771"/>
          </w:cols>
        </w:sectPr>
      </w:pP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5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2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3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ZnC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5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1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3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4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 </w:t>
      </w:r>
      <w:r>
        <w:rPr>
          <w:rFonts w:cs="PMingLiU" w:hAnsi="PMingLiU" w:eastAsia="PMingLiU" w:ascii="PMingLiU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4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5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3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aS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26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1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3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6" w:lineRule="exact" w:line="260"/>
        <w:ind w:left="701"/>
      </w:pP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1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91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8"/>
          <w:w w:val="91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91"/>
          <w:position w:val="-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b/>
          <w:spacing w:val="0"/>
          <w:w w:val="91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9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00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25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14"/>
          <w:position w:val="-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6"/>
          <w:w w:val="114"/>
          <w:position w:val="-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4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9"/>
          <w:w w:val="114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1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8"/>
          <w:w w:val="70"/>
          <w:position w:val="-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-1"/>
          <w:w w:val="101"/>
          <w:position w:val="-1"/>
          <w:sz w:val="23"/>
          <w:szCs w:val="23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spacing w:before="31"/>
        <w:ind w:left="3485"/>
      </w:pPr>
      <w:r>
        <w:rPr>
          <w:rFonts w:cs="Times New Roman" w:hAnsi="Times New Roman" w:eastAsia="Times New Roman" w:ascii="Times New Roman"/>
          <w:spacing w:val="-6"/>
          <w:w w:val="100"/>
          <w:sz w:val="29"/>
          <w:szCs w:val="29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sz w:val="29"/>
          <w:szCs w:val="29"/>
        </w:rPr>
        <w:t>l</w:t>
      </w:r>
      <w:r>
        <w:rPr>
          <w:rFonts w:cs="Times New Roman" w:hAnsi="Times New Roman" w:eastAsia="Times New Roman" w:ascii="Times New Roman"/>
          <w:spacing w:val="2"/>
          <w:w w:val="101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-1"/>
          <w:w w:val="72"/>
          <w:sz w:val="29"/>
          <w:szCs w:val="29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2"/>
          <w:w w:val="101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2"/>
          <w:w w:val="76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9"/>
          <w:szCs w:val="29"/>
        </w:rPr>
        <w:t> </w:t>
      </w:r>
      <w:r>
        <w:rPr>
          <w:rFonts w:cs="PMingLiU" w:hAnsi="PMingLiU" w:eastAsia="PMingLiU" w:ascii="PMingLiU"/>
          <w:spacing w:val="6"/>
          <w:w w:val="101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214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sz w:val="23"/>
          <w:szCs w:val="23"/>
        </w:rPr>
        <w:t>o</w:t>
      </w:r>
      <w:r>
        <w:rPr>
          <w:rFonts w:cs="PMingLiU" w:hAnsi="PMingLiU" w:eastAsia="PMingLiU" w:ascii="PMingLiU"/>
          <w:spacing w:val="-3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-2"/>
          <w:w w:val="101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3"/>
          <w:w w:val="76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-2"/>
          <w:w w:val="135"/>
          <w:sz w:val="29"/>
          <w:szCs w:val="29"/>
        </w:rPr>
        <w:t>ӟ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i+</w:t>
      </w:r>
      <w:r>
        <w:rPr>
          <w:rFonts w:cs="Times New Roman" w:hAnsi="Times New Roman" w:eastAsia="Times New Roman" w:ascii="Times New Roman"/>
          <w:spacing w:val="-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9"/>
          <w:szCs w:val="29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l</w:t>
      </w:r>
      <w:r>
        <w:rPr>
          <w:rFonts w:cs="Times New Roman" w:hAnsi="Times New Roman" w:eastAsia="Times New Roman" w:ascii="Times New Roman"/>
          <w:spacing w:val="-4"/>
          <w:w w:val="101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-1"/>
          <w:w w:val="72"/>
          <w:sz w:val="29"/>
          <w:szCs w:val="29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-2"/>
          <w:w w:val="135"/>
          <w:sz w:val="29"/>
          <w:szCs w:val="29"/>
        </w:rPr>
        <w:t>ӟ</w:t>
      </w:r>
      <w:r>
        <w:rPr>
          <w:rFonts w:cs="Times New Roman" w:hAnsi="Times New Roman" w:eastAsia="Times New Roman" w:ascii="Times New Roman"/>
          <w:spacing w:val="0"/>
          <w:w w:val="10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i/>
          <w:spacing w:val="-5"/>
          <w:w w:val="2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12"/>
          <w:w w:val="166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ý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im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2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112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-2"/>
          <w:w w:val="11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1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66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̱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1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1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2"/>
          <w:w w:val="142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͗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͓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8"/>
          <w:w w:val="101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-7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 w:lineRule="exact" w:line="260"/>
        <w:ind w:left="1281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i/>
          <w:spacing w:val="-15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ͳ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̩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͋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ph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̫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42"/>
          <w:position w:val="-1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position w:val="-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-1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66"/>
          <w:position w:val="-1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3"/>
          <w:w w:val="166"/>
          <w:position w:val="-1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-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0" w:lineRule="exact" w:line="340"/>
        <w:ind w:left="700" w:right="-62"/>
      </w:pPr>
      <w:r>
        <w:pict>
          <v:group style="position:absolute;margin-left:165.84pt;margin-top:183.601pt;width:378.838pt;height:119.399pt;mso-position-horizontal-relative:page;mso-position-vertical-relative:page;z-index:-3652" coordorigin="3317,3672" coordsize="7577,2388">
            <v:shape type="#_x0000_t75" style="position:absolute;left:8426;top:4255;width:2467;height:1805">
              <v:imagedata o:title="" r:id="rId16"/>
            </v:shape>
            <v:shape type="#_x0000_t75" style="position:absolute;left:8940;top:5095;width:1435;height:144">
              <v:imagedata o:title="" r:id="rId17"/>
            </v:shape>
            <v:group style="position:absolute;left:3331;top:3686;width:5957;height:523" coordorigin="3331,3686" coordsize="5957,523">
              <v:shape style="position:absolute;left:3331;top:3686;width:5957;height:523" coordorigin="3331,3686" coordsize="5957,523" path="m3331,4210l9288,4210,9288,3686,3331,3686,3331,4210xe" filled="f" stroked="t" strokeweight="1.439pt" strokecolor="#000000">
                <v:path arrowok="t"/>
              </v:shape>
              <v:group style="position:absolute;left:8813;top:5573;width:706;height:355" coordorigin="8813,5573" coordsize="706,355">
                <v:shape style="position:absolute;left:8813;top:5573;width:706;height:355" coordorigin="8813,5573" coordsize="706,355" path="m9518,5928l9442,5822,9437,5880,9418,5870,8822,5573,8813,5573,8818,5587,9412,5882,9427,5890,9442,5890,9518,5928xe" filled="t" fillcolor="#000000" stroked="f">
                  <v:path arrowok="t"/>
                  <v:fill/>
                </v:shape>
                <v:shape style="position:absolute;left:8813;top:5573;width:706;height:355" coordorigin="8813,5573" coordsize="706,355" path="m9427,5890l9412,5882,9389,5928,9518,5928,9442,5890,9427,5890xe" filled="t" fillcolor="#000000" stroked="f">
                  <v:path arrowok="t"/>
                  <v:fill/>
                </v:shape>
                <v:shape style="position:absolute;left:8813;top:5573;width:706;height:355" coordorigin="8813,5573" coordsize="706,355" path="m9437,5880l9442,5822,9418,5870,9437,5880xe" filled="t" fillcolor="#000000" stroked="f">
                  <v:path arrowok="t"/>
                  <v:fill/>
                </v:shape>
                <v:group style="position:absolute;left:8755;top:5563;width:763;height:298" coordorigin="8755,5563" coordsize="763,298">
                  <v:shape style="position:absolute;left:8755;top:5563;width:763;height:298" coordorigin="8755,5563" coordsize="763,298" path="m9389,5563l9427,5606,9437,5611,9427,5606,9408,5613,8760,5851,8755,5856,8765,5861,9414,5627,9432,5621,9518,5578,9389,5563xe" filled="t" fillcolor="#000000" stroked="f">
                    <v:path arrowok="t"/>
                    <v:fill/>
                  </v:shape>
                  <v:shape style="position:absolute;left:8755;top:5563;width:763;height:298" coordorigin="8755,5563" coordsize="763,298" path="m9432,5621l9414,5627,9432,5674,9518,5578,9432,5621xe" filled="t" fillcolor="#000000" stroked="f">
                    <v:path arrowok="t"/>
                    <v:fill/>
                  </v:shape>
                  <v:shape style="position:absolute;left:8755;top:5563;width:763;height:298" coordorigin="8755,5563" coordsize="763,298" path="m9427,5606l9389,5563,9408,5613,9427,5606xe" filled="t" fillcolor="#000000" stroked="f">
                    <v:path arrowok="t"/>
                    <v:fill/>
                  </v:shape>
                </v:group>
              </v:group>
            </v:group>
            <w10:wrap type="none"/>
          </v:group>
        </w:pict>
      </w:r>
      <w:r>
        <w:pict>
          <v:group style="position:absolute;margin-left:376.32pt;margin-top:1.56375pt;width:39.839pt;height:19.919pt;mso-position-horizontal-relative:page;mso-position-vertical-relative:paragraph;z-index:-3651" coordorigin="7526,31" coordsize="797,398">
            <v:group style="position:absolute;left:7598;top:55;width:710;height:360" coordorigin="7598,55" coordsize="710,360">
              <v:shape style="position:absolute;left:7598;top:55;width:710;height:360" coordorigin="7598,55" coordsize="710,360" path="m8309,415l8227,310,8222,362,8207,355,7608,55,7598,60,7603,70,8201,368,8218,377,8227,372,8309,415xe" filled="t" fillcolor="#000000" stroked="f">
                <v:path arrowok="t"/>
                <v:fill/>
              </v:shape>
              <v:shape style="position:absolute;left:7598;top:55;width:710;height:360" coordorigin="7598,55" coordsize="710,360" path="m8218,377l8201,368,8179,415,8309,415,8227,372,8218,377xe" filled="t" fillcolor="#000000" stroked="f">
                <v:path arrowok="t"/>
                <v:fill/>
              </v:shape>
              <v:shape style="position:absolute;left:7598;top:55;width:710;height:360" coordorigin="7598,55" coordsize="710,360" path="m8222,362l8227,310,8207,355,8222,362xe" filled="t" fillcolor="#000000" stroked="f">
                <v:path arrowok="t"/>
                <v:fill/>
              </v:shape>
              <v:group style="position:absolute;left:7541;top:46;width:768;height:302" coordorigin="7541,46" coordsize="768,302">
                <v:shape style="position:absolute;left:7541;top:46;width:768;height:302" coordorigin="7541,46" coordsize="768,302" path="m8179,46l8213,89,8222,94,8213,89,8196,95,7546,334,7541,343,7550,348,8201,109,8218,103,8309,65,8179,46xe" filled="t" fillcolor="#000000" stroked="f">
                  <v:path arrowok="t"/>
                  <v:fill/>
                </v:shape>
                <v:shape style="position:absolute;left:7541;top:46;width:768;height:302" coordorigin="7541,46" coordsize="768,302" path="m8218,103l8201,109,8218,156,8309,65,8218,103xe" filled="t" fillcolor="#000000" stroked="f">
                  <v:path arrowok="t"/>
                  <v:fill/>
                </v:shape>
                <v:shape style="position:absolute;left:7541;top:46;width:768;height:302" coordorigin="7541,46" coordsize="768,302" path="m8213,89l8179,46,8196,95,8213,89xe" filled="t" fillcolor="#000000" stroked="f">
                  <v:path arrowok="t"/>
                  <v:fill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2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2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8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53"/>
          <w:w w:val="13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2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57"/>
          <w:position w:val="2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2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2"/>
          <w:w w:val="101"/>
          <w:position w:val="2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0"/>
          <w:w w:val="128"/>
          <w:position w:val="2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20" w:lineRule="exact" w:line="340"/>
        <w:sectPr>
          <w:type w:val="continuous"/>
          <w:pgSz w:w="11920" w:h="16840"/>
          <w:pgMar w:top="1420" w:bottom="280" w:left="0" w:right="0"/>
          <w:cols w:num="2" w:equalWidth="off">
            <w:col w:w="6333" w:space="199"/>
            <w:col w:w="538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FeS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7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4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uS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7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7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51" w:lineRule="exact" w:line="280"/>
        <w:ind w:left="1051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i/>
          <w:spacing w:val="-4"/>
          <w:w w:val="100"/>
          <w:position w:val="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2"/>
          <w:position w:val="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3"/>
          <w:w w:val="112"/>
          <w:position w:val="3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3"/>
          <w:w w:val="112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12"/>
          <w:position w:val="3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12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5"/>
          <w:w w:val="101"/>
          <w:position w:val="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66"/>
          <w:position w:val="3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-5"/>
          <w:w w:val="101"/>
          <w:position w:val="3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11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9"/>
          <w:w w:val="100"/>
          <w:position w:val="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86"/>
          <w:position w:val="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3"/>
          <w:w w:val="86"/>
          <w:position w:val="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86"/>
          <w:position w:val="3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0"/>
          <w:w w:val="86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11"/>
          <w:w w:val="86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3"/>
          <w:sz w:val="23"/>
          <w:szCs w:val="23"/>
        </w:rPr>
        <w:t>̱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12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14"/>
          <w:position w:val="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66"/>
          <w:position w:val="3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-1"/>
          <w:w w:val="166"/>
          <w:position w:val="3"/>
          <w:sz w:val="23"/>
          <w:szCs w:val="23"/>
        </w:rPr>
        <w:t>ͫ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͗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3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3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30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9" w:lineRule="exact" w:line="340"/>
        <w:ind w:left="1334" w:right="-62"/>
      </w:pPr>
      <w:r>
        <w:rPr>
          <w:rFonts w:cs="Times New Roman" w:hAnsi="Times New Roman" w:eastAsia="Times New Roman" w:ascii="Times New Roman"/>
          <w:spacing w:val="8"/>
          <w:w w:val="100"/>
          <w:position w:val="2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4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4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13"/>
          <w:w w:val="100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9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5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5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8"/>
          <w:w w:val="13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khôn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2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57"/>
          <w:position w:val="2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2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2"/>
          <w:sz w:val="23"/>
          <w:szCs w:val="23"/>
        </w:rPr>
        <w:t>p/</w:t>
      </w:r>
      <w:r>
        <w:rPr>
          <w:rFonts w:cs="Times New Roman" w:hAnsi="Times New Roman" w:eastAsia="Times New Roman" w:ascii="Times New Roman"/>
          <w:spacing w:val="0"/>
          <w:w w:val="128"/>
          <w:position w:val="2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29" w:lineRule="exact" w:line="340"/>
        <w:sectPr>
          <w:type w:val="continuous"/>
          <w:pgSz w:w="11920" w:h="16840"/>
          <w:pgMar w:top="1420" w:bottom="280" w:left="0" w:right="0"/>
          <w:cols w:num="2" w:equalWidth="off">
            <w:col w:w="7001" w:space="209"/>
            <w:col w:w="471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13"/>
          <w:w w:val="101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4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3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4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7"/>
        <w:ind w:left="1051" w:right="-55"/>
      </w:pP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142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66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tron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5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50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̱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36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2"/>
          <w:w w:val="136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ͫ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͗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8"/>
          <w:w w:val="101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51" w:lineRule="exact" w:line="280"/>
        <w:sectPr>
          <w:type w:val="continuous"/>
          <w:pgSz w:w="11920" w:h="16840"/>
          <w:pgMar w:top="1420" w:bottom="280" w:left="0" w:right="0"/>
          <w:cols w:num="2" w:equalWidth="off">
            <w:col w:w="8024" w:space="108"/>
            <w:col w:w="378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1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5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9" w:lineRule="exact" w:line="340"/>
        <w:ind w:left="1334" w:right="-62"/>
      </w:pPr>
      <w:r>
        <w:rPr>
          <w:rFonts w:cs="Times New Roman" w:hAnsi="Times New Roman" w:eastAsia="Times New Roman" w:ascii="Times New Roman"/>
          <w:spacing w:val="6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33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AgN</w:t>
      </w:r>
      <w:r>
        <w:rPr>
          <w:rFonts w:cs="Times New Roman" w:hAnsi="Times New Roman" w:eastAsia="Times New Roman" w:ascii="Times New Roman"/>
          <w:i/>
          <w:spacing w:val="-16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4"/>
          <w:w w:val="210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380"/>
          <w:w w:val="210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0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85"/>
          <w:w w:val="21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1"/>
          <w:position w:val="2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1"/>
          <w:position w:val="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8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9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5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60"/>
          <w:w w:val="13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2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57"/>
          <w:position w:val="2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2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1"/>
          <w:position w:val="2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0"/>
          <w:w w:val="128"/>
          <w:position w:val="2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29" w:lineRule="exact" w:line="340"/>
        <w:sectPr>
          <w:type w:val="continuous"/>
          <w:pgSz w:w="11920" w:h="16840"/>
          <w:pgMar w:top="1420" w:bottom="280" w:left="0" w:right="0"/>
          <w:cols w:num="2" w:equalWidth="off">
            <w:col w:w="6948" w:space="214"/>
            <w:col w:w="475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5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5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1"/>
          <w:position w:val="2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1"/>
          <w:position w:val="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39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3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4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3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6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AgN</w:t>
      </w:r>
      <w:r>
        <w:rPr>
          <w:rFonts w:cs="Times New Roman" w:hAnsi="Times New Roman" w:eastAsia="Times New Roman" w:ascii="Times New Roman"/>
          <w:i/>
          <w:spacing w:val="-16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 </w:t>
      </w:r>
      <w:r>
        <w:rPr>
          <w:rFonts w:cs="PMingLiU" w:hAnsi="PMingLiU" w:eastAsia="PMingLiU" w:ascii="PMingLiU"/>
          <w:spacing w:val="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7"/>
        <w:ind w:left="1051" w:right="-55"/>
      </w:pPr>
      <w:r>
        <w:pict>
          <v:group style="position:absolute;margin-left:430.32pt;margin-top:-17.1522pt;width:39.839pt;height:19.679pt;mso-position-horizontal-relative:page;mso-position-vertical-relative:paragraph;z-index:-3650" coordorigin="8606,-343" coordsize="797,394">
            <v:group style="position:absolute;left:8683;top:-319;width:706;height:355" coordorigin="8683,-319" coordsize="706,355">
              <v:shape style="position:absolute;left:8683;top:-319;width:706;height:355" coordorigin="8683,-319" coordsize="706,355" path="m9298,3l9281,-6,9259,36,9389,36,9307,-2,9298,3xe" filled="t" fillcolor="#000000" stroked="f">
                <v:path arrowok="t"/>
                <v:fill/>
              </v:shape>
              <v:shape style="position:absolute;left:8683;top:-319;width:706;height:355" coordorigin="8683,-319" coordsize="706,355" path="m9302,-12l9312,-65,9288,-19,9302,-12xe" filled="t" fillcolor="#000000" stroked="f">
                <v:path arrowok="t"/>
                <v:fill/>
              </v:shape>
              <v:shape style="position:absolute;left:8683;top:-319;width:706;height:355" coordorigin="8683,-319" coordsize="706,355" path="m9389,36l9312,-65,9302,-12,9288,-19,8693,-319,8683,-314,8683,-305,9281,-6,9298,3,9307,-2,9389,36xe" filled="t" fillcolor="#000000" stroked="f">
                <v:path arrowok="t"/>
                <v:fill/>
              </v:shape>
              <v:group style="position:absolute;left:8621;top:-329;width:768;height:302" coordorigin="8621,-329" coordsize="768,302">
                <v:shape style="position:absolute;left:8621;top:-329;width:768;height:302" coordorigin="8621,-329" coordsize="768,302" path="m9259,-329l9293,-285,9302,-281,9293,-285,9276,-279,8626,-41,8621,-31,8630,-26,9281,-265,9298,-271,9389,-314,9259,-329xe" filled="t" fillcolor="#000000" stroked="f">
                  <v:path arrowok="t"/>
                  <v:fill/>
                </v:shape>
                <v:shape style="position:absolute;left:8621;top:-329;width:768;height:302" coordorigin="8621,-329" coordsize="768,302" path="m9298,-271l9281,-265,9298,-218,9389,-314,9298,-271xe" filled="t" fillcolor="#000000" stroked="f">
                  <v:path arrowok="t"/>
                  <v:fill/>
                </v:shape>
                <v:shape style="position:absolute;left:8621;top:-329;width:768;height:302" coordorigin="8621,-329" coordsize="768,302" path="m9293,-285l9259,-329,9276,-279,9293,-285xe" filled="t" fillcolor="#000000" stroked="f">
                  <v:path arrowok="t"/>
                  <v:fill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142"/>
          <w:sz w:val="23"/>
          <w:szCs w:val="23"/>
        </w:rPr>
        <w:t>ͱ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4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66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-6"/>
          <w:w w:val="166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1"/>
          <w:w w:val="5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50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hó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̱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36"/>
          <w:sz w:val="23"/>
          <w:szCs w:val="23"/>
        </w:rPr>
        <w:t>ÿ˱</w:t>
      </w:r>
      <w:r>
        <w:rPr>
          <w:rFonts w:cs="Times New Roman" w:hAnsi="Times New Roman" w:eastAsia="Times New Roman" w:ascii="Times New Roman"/>
          <w:i/>
          <w:spacing w:val="3"/>
          <w:w w:val="136"/>
          <w:sz w:val="23"/>
          <w:szCs w:val="23"/>
        </w:rPr>
        <w:t>ͫ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͗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8"/>
          <w:w w:val="101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8"/>
        <w:ind w:left="701"/>
      </w:pP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7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6"/>
          <w:w w:val="11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6"/>
          <w:w w:val="113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7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-6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7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12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o</w:t>
      </w:r>
      <w:r>
        <w:rPr>
          <w:rFonts w:cs="PMingLiU" w:hAnsi="PMingLiU" w:eastAsia="PMingLiU" w:ascii="PMingLiU"/>
          <w:spacing w:val="-37"/>
          <w:w w:val="2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-5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7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4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22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sz w:val="23"/>
          <w:szCs w:val="23"/>
        </w:rPr>
        <w:t>p</w:t>
      </w:r>
      <w:r>
        <w:rPr>
          <w:rFonts w:cs="PMingLiU" w:hAnsi="PMingLiU" w:eastAsia="PMingLiU" w:ascii="PMingLiU"/>
          <w:spacing w:val="20"/>
          <w:w w:val="13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7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5"/>
          <w:w w:val="14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-3"/>
          <w:w w:val="101"/>
          <w:sz w:val="23"/>
          <w:szCs w:val="23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spacing w:lineRule="exact" w:line="320"/>
        <w:ind w:left="1733"/>
      </w:pPr>
      <w:r>
        <w:pict>
          <v:group style="position:absolute;margin-left:78.959pt;margin-top:-4.70089pt;width:297.84pt;height:26.399pt;mso-position-horizontal-relative:page;mso-position-vertical-relative:paragraph;z-index:-3649" coordorigin="1579,-94" coordsize="5957,528">
            <v:shape style="position:absolute;left:1579;top:-94;width:5957;height:528" coordorigin="1579,-94" coordsize="5957,528" path="m1579,434l7536,434,7536,-94,1579,-94,1579,434xe" filled="f" stroked="t" strokeweight="1.43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3"/>
          <w:w w:val="101"/>
          <w:position w:val="-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1"/>
          <w:w w:val="101"/>
          <w:position w:val="-1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3"/>
          <w:w w:val="76"/>
          <w:position w:val="-1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-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2"/>
          <w:w w:val="101"/>
          <w:position w:val="-1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3"/>
          <w:w w:val="76"/>
          <w:position w:val="-1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position w:val="-1"/>
          <w:sz w:val="29"/>
          <w:szCs w:val="29"/>
        </w:rPr>
        <w:t> </w:t>
      </w:r>
      <w:r>
        <w:rPr>
          <w:rFonts w:cs="PMingLiU" w:hAnsi="PMingLiU" w:eastAsia="PMingLiU" w:ascii="PMingLiU"/>
          <w:spacing w:val="1"/>
          <w:w w:val="101"/>
          <w:position w:val="-1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214"/>
          <w:position w:val="-1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-1"/>
          <w:sz w:val="23"/>
          <w:szCs w:val="23"/>
        </w:rPr>
        <w:t>o</w:t>
      </w:r>
      <w:r>
        <w:rPr>
          <w:rFonts w:cs="PMingLiU" w:hAnsi="PMingLiU" w:eastAsia="PMingLiU" w:ascii="PMingLiU"/>
          <w:spacing w:val="-2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1"/>
          <w:position w:val="-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6"/>
          <w:w w:val="101"/>
          <w:position w:val="-1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3"/>
          <w:w w:val="76"/>
          <w:position w:val="-1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7"/>
          <w:w w:val="120"/>
          <w:position w:val="-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-2"/>
          <w:w w:val="120"/>
          <w:position w:val="-1"/>
          <w:sz w:val="29"/>
          <w:szCs w:val="29"/>
        </w:rPr>
        <w:t>ӟ</w:t>
      </w:r>
      <w:r>
        <w:rPr>
          <w:rFonts w:cs="Times New Roman" w:hAnsi="Times New Roman" w:eastAsia="Times New Roman" w:ascii="Times New Roman"/>
          <w:spacing w:val="0"/>
          <w:w w:val="120"/>
          <w:position w:val="-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-21"/>
          <w:w w:val="120"/>
          <w:position w:val="-1"/>
          <w:sz w:val="29"/>
          <w:szCs w:val="29"/>
        </w:rPr>
        <w:t> </w:t>
      </w:r>
      <w:r>
        <w:rPr>
          <w:rFonts w:cs="PMingLiU" w:hAnsi="PMingLiU" w:eastAsia="PMingLiU" w:ascii="PMingLiU"/>
          <w:spacing w:val="0"/>
          <w:w w:val="120"/>
          <w:position w:val="-1"/>
          <w:sz w:val="23"/>
          <w:szCs w:val="23"/>
        </w:rPr>
        <w:t>p</w:t>
      </w:r>
      <w:r>
        <w:rPr>
          <w:rFonts w:cs="PMingLiU" w:hAnsi="PMingLiU" w:eastAsia="PMingLiU" w:ascii="PMingLiU"/>
          <w:spacing w:val="52"/>
          <w:w w:val="12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9"/>
          <w:szCs w:val="29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-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5"/>
          <w:w w:val="101"/>
          <w:position w:val="-1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3"/>
          <w:w w:val="76"/>
          <w:position w:val="-1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-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-2"/>
          <w:w w:val="135"/>
          <w:position w:val="-1"/>
          <w:sz w:val="29"/>
          <w:szCs w:val="29"/>
        </w:rPr>
        <w:t>ӟ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51"/>
        <w:sectPr>
          <w:type w:val="continuous"/>
          <w:pgSz w:w="11920" w:h="16840"/>
          <w:pgMar w:top="1420" w:bottom="280" w:left="0" w:right="0"/>
          <w:cols w:num="2" w:equalWidth="off">
            <w:col w:w="7995" w:space="112"/>
            <w:col w:w="381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AgN</w:t>
      </w:r>
      <w:r>
        <w:rPr>
          <w:rFonts w:cs="Times New Roman" w:hAnsi="Times New Roman" w:eastAsia="Times New Roman" w:ascii="Times New Roman"/>
          <w:i/>
          <w:spacing w:val="-7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3"/>
        <w:ind w:left="701"/>
      </w:pPr>
      <w:r>
        <w:rPr>
          <w:rFonts w:cs="Times New Roman" w:hAnsi="Times New Roman" w:eastAsia="Times New Roman" w:ascii="Times New Roman"/>
          <w:i/>
          <w:spacing w:val="-5"/>
          <w:w w:val="2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12"/>
          <w:w w:val="166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ý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ͣ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̫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͇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ͯ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 w:lineRule="exact" w:line="260"/>
        <w:ind w:left="1219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i/>
          <w:spacing w:val="4"/>
          <w:w w:val="101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66"/>
          <w:position w:val="-1"/>
          <w:sz w:val="23"/>
          <w:szCs w:val="23"/>
        </w:rPr>
        <w:t>͵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̫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ta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14"/>
          <w:w w:val="100"/>
          <w:position w:val="-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̫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̯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͋</w:t>
      </w:r>
      <w:r>
        <w:rPr>
          <w:rFonts w:cs="Times New Roman" w:hAnsi="Times New Roman" w:eastAsia="Times New Roman" w:ascii="Times New Roman"/>
          <w:i/>
          <w:spacing w:val="19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tr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xe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-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͙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nà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͇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ͯ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0" w:right="-55"/>
      </w:pP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center"/>
        <w:spacing w:before="10"/>
        <w:ind w:left="-41" w:right="1591"/>
      </w:pPr>
      <w:r>
        <w:br w:type="column"/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7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5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4"/>
          <w:w w:val="210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80"/>
          <w:w w:val="210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0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86"/>
          <w:w w:val="21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9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27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                             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9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5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KC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4"/>
          <w:w w:val="210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80"/>
          <w:w w:val="210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0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76"/>
          <w:w w:val="21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44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8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center"/>
        <w:spacing w:before="44" w:lineRule="exact" w:line="340"/>
        <w:ind w:left="2230" w:right="3876"/>
        <w:sectPr>
          <w:type w:val="continuous"/>
          <w:pgSz w:w="11920" w:h="16840"/>
          <w:pgMar w:top="1420" w:bottom="280" w:left="0" w:right="0"/>
          <w:cols w:num="2" w:equalWidth="off">
            <w:col w:w="1289" w:space="113"/>
            <w:col w:w="10518"/>
          </w:cols>
        </w:sectPr>
      </w:pP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4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8"/>
          <w:w w:val="101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4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9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4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2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2"/>
          <w:sz w:val="23"/>
          <w:szCs w:val="23"/>
        </w:rPr>
        <w:t>o</w:t>
      </w:r>
      <w:r>
        <w:rPr>
          <w:rFonts w:cs="PMingLiU" w:hAnsi="PMingLiU" w:eastAsia="PMingLiU" w:ascii="PMingLiU"/>
          <w:spacing w:val="-37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aC</w:t>
      </w:r>
      <w:r>
        <w:rPr>
          <w:rFonts w:cs="Times New Roman" w:hAnsi="Times New Roman" w:eastAsia="Times New Roman" w:ascii="Times New Roman"/>
          <w:i/>
          <w:spacing w:val="-13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p</w:t>
      </w:r>
      <w:r>
        <w:rPr>
          <w:rFonts w:cs="PMingLiU" w:hAnsi="PMingLiU" w:eastAsia="PMingLiU" w:ascii="PMingLiU"/>
          <w:spacing w:val="0"/>
          <w:w w:val="13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27"/>
          <w:w w:val="13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1"/>
          <w:position w:val="2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4"/>
          <w:w w:val="101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before="33"/>
        <w:ind w:left="4906" w:right="4898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BÀ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Ұ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b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94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1"/>
          <w:w w:val="101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i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3"/>
          <w:szCs w:val="23"/>
          <w:u w:val="thick" w:color="000000"/>
        </w:rPr>
        <w:t>Lí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-3"/>
          <w:w w:val="101"/>
          <w:sz w:val="23"/>
          <w:szCs w:val="23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i/>
          <w:spacing w:val="-3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2"/>
          <w:w w:val="101"/>
          <w:sz w:val="23"/>
          <w:szCs w:val="23"/>
          <w:u w:val="thick" w:color="000000"/>
        </w:rPr>
        <w:t>hu</w:t>
      </w:r>
      <w:r>
        <w:rPr>
          <w:rFonts w:cs="Times New Roman" w:hAnsi="Times New Roman" w:eastAsia="Times New Roman" w:ascii="Times New Roman"/>
          <w:b/>
          <w:i/>
          <w:spacing w:val="-2"/>
          <w:w w:val="101"/>
          <w:sz w:val="23"/>
          <w:szCs w:val="23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i/>
          <w:spacing w:val="-2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2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2"/>
          <w:w w:val="101"/>
          <w:sz w:val="23"/>
          <w:szCs w:val="23"/>
          <w:u w:val="thick" w:color="000000"/>
        </w:rPr>
        <w:t>͇</w:t>
      </w:r>
      <w:r>
        <w:rPr>
          <w:rFonts w:cs="Times New Roman" w:hAnsi="Times New Roman" w:eastAsia="Times New Roman" w:ascii="Times New Roman"/>
          <w:b/>
          <w:i/>
          <w:spacing w:val="2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2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1"/>
          <w:sz w:val="23"/>
          <w:szCs w:val="23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8"/>
        <w:ind w:left="701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Zn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ìn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mãn: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7"/>
        <w:ind w:left="701"/>
      </w:pP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7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5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1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8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4"/>
          <w:w w:val="113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1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73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73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9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4"/>
          <w:w w:val="109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"/>
          <w:w w:val="109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9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9"/>
          <w:position w:val="0"/>
          <w:sz w:val="23"/>
          <w:szCs w:val="23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0"/>
        <w:ind w:left="700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Zn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77"/>
          <w:position w:val="0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0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0" w:lineRule="auto" w:line="268"/>
        <w:ind w:left="700" w:right="1336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3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 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85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5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3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73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73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khô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            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Pt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                                        </w:t>
      </w:r>
      <w:r>
        <w:rPr>
          <w:rFonts w:cs="Times New Roman" w:hAnsi="Times New Roman" w:eastAsia="Times New Roman" w:ascii="Times New Roman"/>
          <w:spacing w:val="4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O,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1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0" w:lineRule="exact" w:line="260"/>
        <w:ind w:left="700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1"/>
          <w:position w:val="-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58"/>
          <w:position w:val="-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21"/>
          <w:position w:val="-1"/>
          <w:sz w:val="23"/>
          <w:szCs w:val="23"/>
        </w:rPr>
        <w:t>ӡ</w:t>
      </w:r>
      <w:r>
        <w:rPr>
          <w:rFonts w:cs="Times New Roman" w:hAnsi="Times New Roman" w:eastAsia="Times New Roman" w:ascii="Times New Roman"/>
          <w:spacing w:val="3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nà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-1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57"/>
          <w:position w:val="-1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2"/>
          <w:w w:val="101"/>
          <w:position w:val="-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0"/>
          <w:w w:val="58"/>
          <w:position w:val="-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vi</w:t>
      </w:r>
      <w:r>
        <w:rPr>
          <w:rFonts w:cs="Times New Roman" w:hAnsi="Times New Roman" w:eastAsia="Times New Roman" w:ascii="Times New Roman"/>
          <w:spacing w:val="7"/>
          <w:w w:val="67"/>
          <w:position w:val="-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2"/>
          <w:w w:val="10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58"/>
          <w:position w:val="-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77"/>
          <w:position w:val="-1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rì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67"/>
          <w:position w:val="-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ó.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53"/>
        <w:ind w:left="1660" w:right="-43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a.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n+FeS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4"/>
        <w:ind w:left="1660" w:right="-72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d.Mg+Z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4" w:lineRule="exact" w:line="340"/>
        <w:ind w:left="1660"/>
      </w:pPr>
      <w:r>
        <w:rPr>
          <w:rFonts w:cs="Times New Roman" w:hAnsi="Times New Roman" w:eastAsia="Times New Roman" w:ascii="Times New Roman"/>
          <w:spacing w:val="-2"/>
          <w:w w:val="100"/>
          <w:position w:val="2"/>
          <w:sz w:val="23"/>
          <w:szCs w:val="23"/>
        </w:rPr>
        <w:t>g.Zn+AlC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2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53"/>
        <w:ind w:right="-72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b.Ag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Zn(N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4"/>
        <w:ind w:left="29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e.Cu+FeC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7" w:lineRule="atLeast" w:line="380"/>
        <w:ind w:left="24" w:right="1773" w:hanging="24"/>
        <w:sectPr>
          <w:type w:val="continuous"/>
          <w:pgSz w:w="11920" w:h="16840"/>
          <w:pgMar w:top="1420" w:bottom="280" w:left="0" w:right="0"/>
          <w:cols w:num="3" w:equalWidth="off">
            <w:col w:w="3251" w:space="1408"/>
            <w:col w:w="1913" w:space="1614"/>
            <w:col w:w="373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c.Cu+A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f.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l+C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.Z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+A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-6"/>
          <w:sz w:val="13"/>
          <w:szCs w:val="13"/>
        </w:rPr>
        <w:t> </w:t>
      </w:r>
      <w:r>
        <w:rPr>
          <w:rFonts w:cs="PMingLiU" w:hAnsi="PMingLiU" w:eastAsia="PMingLiU" w:ascii="PMingLiU"/>
          <w:spacing w:val="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182"/>
          <w:w w:val="214"/>
          <w:position w:val="0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7"/>
        <w:ind w:left="701"/>
      </w:pPr>
      <w:r>
        <w:pict>
          <v:shape style="position:absolute;margin-left:558.144pt;margin-top:61.357pt;width:1.70032pt;height:4.96003pt;mso-position-horizontal-relative:page;mso-position-vertical-relative:page;z-index:-3591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592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593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594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595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596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597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598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599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600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601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602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603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604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605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606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607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608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609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610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611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612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613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614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615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616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617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618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619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620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621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622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623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624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625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626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627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628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629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630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631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632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633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634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635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636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637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638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639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640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641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642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643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644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645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646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647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648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0"/>
          <w:w w:val="1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7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73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9"/>
          <w:w w:val="113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nh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2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2"/>
        <w:ind w:left="3571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KNO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gN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Ba(N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i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3"/>
          <w:szCs w:val="23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3"/>
          <w:szCs w:val="23"/>
          <w:u w:val="thick" w:color="000000"/>
        </w:rPr>
        <w:t>ài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-4"/>
          <w:w w:val="101"/>
          <w:sz w:val="23"/>
          <w:szCs w:val="23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i/>
          <w:spacing w:val="-4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4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3"/>
          <w:w w:val="101"/>
          <w:sz w:val="23"/>
          <w:szCs w:val="23"/>
          <w:u w:val="thick" w:color="000000"/>
        </w:rPr>
        <w:t>̵</w:t>
      </w:r>
      <w:r>
        <w:rPr>
          <w:rFonts w:cs="Times New Roman" w:hAnsi="Times New Roman" w:eastAsia="Times New Roman" w:ascii="Times New Roman"/>
          <w:b/>
          <w:i/>
          <w:spacing w:val="3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3"/>
          <w:w w:val="10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1"/>
          <w:sz w:val="23"/>
          <w:szCs w:val="23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3" w:lineRule="auto" w:line="265"/>
        <w:ind w:left="1396" w:right="2344" w:hanging="696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7"/>
          <w:w w:val="1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to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4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16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position w:val="0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-3"/>
          <w:w w:val="85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9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tc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3"/>
          <w:w w:val="109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1"/>
          <w:w w:val="109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8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" w:lineRule="auto" w:line="276"/>
        <w:ind w:left="1396" w:right="2263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3"/>
          <w:w w:val="109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6"/>
          <w:w w:val="10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toà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tíc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3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position w:val="0"/>
          <w:sz w:val="23"/>
          <w:szCs w:val="23"/>
        </w:rPr>
        <w:t>ÿѭӧ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kt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).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7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7"/>
          <w:w w:val="108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hoà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toà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tíc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73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73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kt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0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7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7"/>
        <w:ind w:left="700"/>
      </w:pP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0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5" w:lineRule="auto" w:line="276"/>
        <w:ind w:left="700" w:right="2004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00m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9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0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5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0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pict>
          <v:group style="position:absolute;margin-left:425.88pt;margin-top:6.03917pt;width:123.36pt;height:90.48pt;mso-position-horizontal-relative:page;mso-position-vertical-relative:paragraph;z-index:-3590" coordorigin="8518,121" coordsize="2467,1810">
            <v:shape type="#_x0000_t75" style="position:absolute;left:8518;top:121;width:2467;height:1810">
              <v:imagedata o:title="" r:id="rId18"/>
            </v:shape>
            <v:shape type="#_x0000_t75" style="position:absolute;left:9036;top:966;width:1435;height:144">
              <v:imagedata o:title="" r:id="rId19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32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hoà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toà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48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aC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6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5"/>
          <w:szCs w:val="25"/>
        </w:rPr>
        <w:jc w:val="center"/>
        <w:spacing w:before="35" w:lineRule="exact" w:line="280"/>
        <w:ind w:left="4933" w:right="4931"/>
      </w:pP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5"/>
          <w:szCs w:val="25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5"/>
          <w:szCs w:val="25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5"/>
          <w:szCs w:val="25"/>
        </w:rPr>
        <w:t>Ҫ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5"/>
          <w:szCs w:val="25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5"/>
          <w:szCs w:val="25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5"/>
          <w:szCs w:val="25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5"/>
          <w:szCs w:val="25"/>
        </w:rPr>
        <w:t>Ӫ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5"/>
          <w:szCs w:val="25"/>
        </w:rPr>
        <w:t>NG</w:t>
      </w:r>
      <w:r>
        <w:rPr>
          <w:rFonts w:cs="Times New Roman" w:hAnsi="Times New Roman" w:eastAsia="Times New Roman" w:ascii="Times New Roman"/>
          <w:b/>
          <w:spacing w:val="-16"/>
          <w:w w:val="100"/>
          <w:position w:val="-1"/>
          <w:sz w:val="25"/>
          <w:szCs w:val="25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5"/>
          <w:szCs w:val="25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78"/>
          <w:position w:val="-1"/>
          <w:sz w:val="25"/>
          <w:szCs w:val="25"/>
        </w:rPr>
        <w:t>Ӕ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5"/>
          <w:szCs w:val="25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0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48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1"/>
          <w:w w:val="148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2"/>
          <w:w w:val="66"/>
          <w:sz w:val="23"/>
          <w:szCs w:val="23"/>
        </w:rPr>
        <w:t>Ӆ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5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ax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                    </w:t>
      </w:r>
      <w:r>
        <w:rPr>
          <w:rFonts w:cs="Times New Roman" w:hAnsi="Times New Roman" w:eastAsia="Times New Roman" w:ascii="Times New Roman"/>
          <w:spacing w:val="3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3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0" w:right="1797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6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                                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1"/>
          <w:w w:val="113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7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6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6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3"/>
          <w:w w:val="106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6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89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89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1"/>
          <w:w w:val="89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89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89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3"/>
          <w:w w:val="89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6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13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5"/>
          <w:w w:val="113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ôx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                            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13"/>
          <w:position w:val="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5"/>
          <w:w w:val="113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 w:right="1039"/>
        <w:sectPr>
          <w:pgMar w:header="0" w:footer="1418" w:top="1400" w:bottom="280" w:left="0" w:right="0"/>
          <w:pgSz w:w="11920" w:h="16840"/>
        </w:sectPr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(OH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Hã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ӳ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82"/>
          <w:position w:val="0"/>
          <w:sz w:val="23"/>
          <w:szCs w:val="23"/>
        </w:rPr>
        <w:t>ÿӇ</w:t>
      </w:r>
      <w:r>
        <w:rPr>
          <w:rFonts w:cs="Times New Roman" w:hAnsi="Times New Roman" w:eastAsia="Times New Roman" w:ascii="Times New Roman"/>
          <w:spacing w:val="-6"/>
          <w:w w:val="8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7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7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3"/>
          <w:w w:val="66"/>
          <w:position w:val="0"/>
          <w:sz w:val="23"/>
          <w:szCs w:val="23"/>
        </w:rPr>
        <w:t>Ӆ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tr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g.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12" w:lineRule="exact" w:line="340"/>
        <w:ind w:left="734" w:right="-61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position w:val="2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.....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..</w:t>
      </w:r>
      <w:r>
        <w:rPr>
          <w:rFonts w:cs="Times New Roman" w:hAnsi="Times New Roman" w:eastAsia="Times New Roman" w:ascii="Times New Roman"/>
          <w:spacing w:val="-22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3"/>
          <w:w w:val="100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79"/>
          <w:w w:val="212"/>
          <w:position w:val="2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12" w:lineRule="exact" w:line="340"/>
        <w:ind w:right="-61"/>
      </w:pPr>
      <w:r>
        <w:br w:type="column"/>
      </w:r>
      <w:r>
        <w:rPr>
          <w:rFonts w:cs="Times New Roman" w:hAnsi="Times New Roman" w:eastAsia="Times New Roman" w:ascii="Times New Roman"/>
          <w:position w:val="2"/>
          <w:sz w:val="23"/>
          <w:szCs w:val="23"/>
        </w:rPr>
        <w:t>Na</w:t>
      </w:r>
      <w:r>
        <w:rPr>
          <w:rFonts w:cs="Times New Roman" w:hAnsi="Times New Roman" w:eastAsia="Times New Roman" w:ascii="Times New Roman"/>
          <w:spacing w:val="-34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4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                            </w:t>
      </w:r>
      <w:r>
        <w:rPr>
          <w:rFonts w:cs="Times New Roman" w:hAnsi="Times New Roman" w:eastAsia="Times New Roman" w:ascii="Times New Roman"/>
          <w:spacing w:val="27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-1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.....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..</w:t>
      </w:r>
      <w:r>
        <w:rPr>
          <w:rFonts w:cs="Times New Roman" w:hAnsi="Times New Roman" w:eastAsia="Times New Roman" w:ascii="Times New Roman"/>
          <w:spacing w:val="-22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3"/>
          <w:w w:val="100"/>
          <w:position w:val="2"/>
          <w:sz w:val="23"/>
          <w:szCs w:val="23"/>
        </w:rPr>
        <w:t></w:t>
      </w:r>
      <w:r>
        <w:rPr>
          <w:rFonts w:cs="PMingLiU" w:hAnsi="PMingLiU" w:eastAsia="PMingLiU" w:ascii="PMingLiU"/>
          <w:spacing w:val="-179"/>
          <w:w w:val="212"/>
          <w:position w:val="2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4" w:lineRule="exact" w:line="280"/>
        <w:sectPr>
          <w:type w:val="continuous"/>
          <w:pgSz w:w="11920" w:h="16840"/>
          <w:pgMar w:top="1420" w:bottom="280" w:left="0" w:right="0"/>
          <w:cols w:num="3" w:equalWidth="off">
            <w:col w:w="2752" w:space="213"/>
            <w:col w:w="5225" w:space="211"/>
            <w:col w:w="351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Cl</w:t>
      </w:r>
      <w:r>
        <w:rPr>
          <w:rFonts w:cs="Times New Roman" w:hAnsi="Times New Roman" w:eastAsia="Times New Roman" w:ascii="Times New Roman"/>
          <w:spacing w:val="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9"/>
          <w:w w:val="100"/>
          <w:position w:val="2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85" w:lineRule="exact" w:line="280"/>
        <w:ind w:left="734" w:right="-61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B.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23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4"/>
        <w:ind w:right="-55"/>
      </w:pPr>
      <w:r>
        <w:br w:type="column"/>
      </w:r>
      <w:r>
        <w:rPr>
          <w:rFonts w:cs="Times New Roman" w:hAnsi="Times New Roman" w:eastAsia="Times New Roman" w:ascii="Times New Roman"/>
          <w:spacing w:val="-25"/>
          <w:w w:val="100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....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2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3"/>
          <w:w w:val="100"/>
          <w:sz w:val="23"/>
          <w:szCs w:val="23"/>
        </w:rPr>
        <w:t></w:t>
      </w:r>
      <w:r>
        <w:rPr>
          <w:rFonts w:cs="PMingLiU" w:hAnsi="PMingLiU" w:eastAsia="PMingLiU" w:ascii="PMingLiU"/>
          <w:spacing w:val="-179"/>
          <w:w w:val="212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85" w:lineRule="exact" w:line="280"/>
        <w:ind w:right="-61"/>
      </w:pPr>
      <w:r>
        <w:br w:type="column"/>
      </w:r>
      <w:r>
        <w:rPr>
          <w:rFonts w:cs="Times New Roman" w:hAnsi="Times New Roman" w:eastAsia="Times New Roman" w:ascii="Times New Roman"/>
          <w:position w:val="2"/>
          <w:sz w:val="23"/>
          <w:szCs w:val="23"/>
        </w:rPr>
        <w:t>ZnS</w:t>
      </w:r>
      <w:r>
        <w:rPr>
          <w:rFonts w:cs="Times New Roman" w:hAnsi="Times New Roman" w:eastAsia="Times New Roman" w:ascii="Times New Roman"/>
          <w:spacing w:val="14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85" w:lineRule="exact" w:line="280"/>
        <w:ind w:right="-61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2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9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                               </w:t>
      </w:r>
      <w:r>
        <w:rPr>
          <w:rFonts w:cs="Times New Roman" w:hAnsi="Times New Roman" w:eastAsia="Times New Roman" w:ascii="Times New Roman"/>
          <w:spacing w:val="33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D.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..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.....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..+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44"/>
        <w:ind w:right="-55"/>
      </w:pPr>
      <w:r>
        <w:br w:type="column"/>
      </w:r>
      <w:r>
        <w:rPr>
          <w:rFonts w:cs="PMingLiU" w:hAnsi="PMingLiU" w:eastAsia="PMingLiU" w:ascii="PMingLiU"/>
          <w:spacing w:val="3"/>
          <w:sz w:val="23"/>
          <w:szCs w:val="23"/>
        </w:rPr>
        <w:t></w:t>
      </w:r>
      <w:r>
        <w:rPr>
          <w:rFonts w:cs="PMingLiU" w:hAnsi="PMingLiU" w:eastAsia="PMingLiU" w:ascii="PMingLiU"/>
          <w:spacing w:val="-179"/>
          <w:w w:val="212"/>
          <w:sz w:val="23"/>
          <w:szCs w:val="23"/>
        </w:rPr>
        <w:t>o</w:t>
      </w:r>
      <w:r>
        <w:rPr>
          <w:rFonts w:cs="PMingLiU" w:hAnsi="PMingLiU" w:eastAsia="PMingLiU" w:ascii="PMingLiU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5" w:lineRule="exact" w:line="280"/>
        <w:sectPr>
          <w:type w:val="continuous"/>
          <w:pgSz w:w="11920" w:h="16840"/>
          <w:pgMar w:top="1420" w:bottom="280" w:left="0" w:right="0"/>
          <w:cols w:num="6" w:equalWidth="off">
            <w:col w:w="1637" w:space="100"/>
            <w:col w:w="1006" w:space="208"/>
            <w:col w:w="634" w:space="100"/>
            <w:col w:w="4066" w:space="154"/>
            <w:col w:w="338" w:space="217"/>
            <w:col w:w="346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position w:val="2"/>
          <w:sz w:val="23"/>
          <w:szCs w:val="23"/>
        </w:rPr>
        <w:t>Na</w:t>
      </w:r>
      <w:r>
        <w:rPr>
          <w:rFonts w:cs="Times New Roman" w:hAnsi="Times New Roman" w:eastAsia="Times New Roman" w:ascii="Times New Roman"/>
          <w:spacing w:val="-39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1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2"/>
          <w:sz w:val="23"/>
          <w:szCs w:val="23"/>
        </w:rPr>
        <w:t>+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2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3"/>
        <w:ind w:left="701"/>
      </w:pPr>
      <w:r>
        <w:pict>
          <v:shape style="position:absolute;margin-left:558.144pt;margin-top:61.357pt;width:1.70032pt;height:4.96003pt;mso-position-horizontal-relative:page;mso-position-vertical-relative:page;z-index:-3526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527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528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529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530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531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532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533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534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535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536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537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538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539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540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541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542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543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544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545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546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547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548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549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550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551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552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553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554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555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556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557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558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559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560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561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562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563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564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565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566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567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568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569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570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571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572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573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574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575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576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577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578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579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580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581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582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583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-5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7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(N</w:t>
      </w:r>
      <w:r>
        <w:rPr>
          <w:rFonts w:cs="Times New Roman" w:hAnsi="Times New Roman" w:eastAsia="Times New Roman" w:ascii="Times New Roman"/>
          <w:b/>
          <w:spacing w:val="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b/>
          <w:spacing w:val="1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3"/>
          <w:szCs w:val="23"/>
        </w:rPr>
        <w:t>CuC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8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1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61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-8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70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</w:rPr>
        <w:t>nà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58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1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1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5"/>
          <w:w w:val="140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-3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NaO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                                                   </w:t>
      </w:r>
      <w:r>
        <w:rPr>
          <w:rFonts w:cs="Times New Roman" w:hAnsi="Times New Roman" w:eastAsia="Times New Roman" w:ascii="Times New Roman"/>
          <w:spacing w:val="4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                                          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1"/>
          <w:w w:val="146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hã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 w:lineRule="exact" w:line="260"/>
        <w:ind w:left="701" w:right="3888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tro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uS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9"/>
          <w:position w:val="0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a.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69"/>
          <w:position w:val="0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9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7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9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8"/>
          <w:w w:val="101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2" w:lineRule="exact" w:line="260"/>
        <w:ind w:left="700" w:right="5773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31"/>
          <w:sz w:val="23"/>
          <w:szCs w:val="23"/>
        </w:rPr>
        <w:t>Ӎ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ph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thí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" w:lineRule="exact" w:line="260"/>
        <w:ind w:left="701" w:right="4751" w:hanging="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ho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dun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1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1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8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1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ӯ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73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t.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(x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12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5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(0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ó.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2"/>
          <w:w w:val="101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position w:val="-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66"/>
          <w:position w:val="-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66"/>
          <w:position w:val="-1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8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trìn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position w:val="-1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position w:val="-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8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67"/>
          <w:position w:val="-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1"/>
          <w:position w:val="-1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"/>
          <w:szCs w:val="1"/>
        </w:rPr>
        <w:jc w:val="left"/>
        <w:spacing w:before="6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326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74" w:hRule="exact"/>
        </w:trPr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3"/>
                <w:szCs w:val="23"/>
              </w:rPr>
              <w:jc w:val="left"/>
              <w:spacing w:lineRule="exact" w:line="240"/>
              <w:ind w:left="105"/>
            </w:pPr>
            <w:r>
              <w:rPr>
                <w:rFonts w:cs="Times New Roman" w:hAnsi="Times New Roman" w:eastAsia="Times New Roman" w:ascii="Times New Roman"/>
                <w:spacing w:val="-1"/>
                <w:w w:val="101"/>
                <w:sz w:val="23"/>
                <w:szCs w:val="23"/>
              </w:rPr>
              <w:t>NaOH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3"/>
                <w:szCs w:val="23"/>
              </w:rPr>
            </w:r>
          </w:p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3"/>
                <w:szCs w:val="23"/>
              </w:rPr>
              <w:jc w:val="left"/>
              <w:spacing w:lineRule="exact" w:line="240"/>
              <w:ind w:left="105"/>
            </w:pPr>
            <w:r>
              <w:rPr>
                <w:rFonts w:cs="Times New Roman" w:hAnsi="Times New Roman" w:eastAsia="Times New Roman" w:ascii="Times New Roman"/>
                <w:spacing w:val="3"/>
                <w:w w:val="101"/>
                <w:sz w:val="23"/>
                <w:szCs w:val="23"/>
              </w:rPr>
              <w:t>HCl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3"/>
                <w:szCs w:val="23"/>
              </w:rPr>
            </w:r>
          </w:p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40"/>
              <w:ind w:left="105"/>
            </w:pPr>
            <w:r>
              <w:rPr>
                <w:rFonts w:cs="Times New Roman" w:hAnsi="Times New Roman" w:eastAsia="Times New Roman" w:ascii="Times New Roman"/>
                <w:spacing w:val="-1"/>
                <w:w w:val="101"/>
                <w:sz w:val="23"/>
                <w:szCs w:val="23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position w:val="-2"/>
                <w:sz w:val="15"/>
                <w:szCs w:val="15"/>
              </w:rPr>
              <w:t>2</w:t>
            </w:r>
            <w:r>
              <w:rPr>
                <w:rFonts w:cs="Times New Roman" w:hAnsi="Times New Roman" w:eastAsia="Times New Roman" w:ascii="Times New Roman"/>
                <w:spacing w:val="5"/>
                <w:w w:val="101"/>
                <w:position w:val="0"/>
                <w:sz w:val="23"/>
                <w:szCs w:val="23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1"/>
                <w:position w:val="0"/>
                <w:sz w:val="23"/>
                <w:szCs w:val="23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</w:tr>
      <w:tr>
        <w:trPr>
          <w:trHeight w:val="283" w:hRule="exact"/>
        </w:trPr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w w:val="101"/>
                <w:position w:val="1"/>
                <w:sz w:val="23"/>
                <w:szCs w:val="23"/>
              </w:rPr>
              <w:t>CuS</w:t>
            </w:r>
            <w:r>
              <w:rPr>
                <w:rFonts w:cs="Times New Roman" w:hAnsi="Times New Roman" w:eastAsia="Times New Roman" w:ascii="Times New Roman"/>
                <w:spacing w:val="1"/>
                <w:w w:val="101"/>
                <w:position w:val="1"/>
                <w:sz w:val="23"/>
                <w:szCs w:val="23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74" w:hRule="exact"/>
        </w:trPr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3"/>
                <w:szCs w:val="23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3"/>
                <w:w w:val="101"/>
                <w:sz w:val="23"/>
                <w:szCs w:val="23"/>
              </w:rPr>
              <w:t>HCl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3"/>
                <w:szCs w:val="23"/>
              </w:rPr>
            </w:r>
          </w:p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1" w:hRule="exact"/>
        </w:trPr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1"/>
                <w:position w:val="1"/>
                <w:sz w:val="23"/>
                <w:szCs w:val="23"/>
              </w:rPr>
              <w:t>Ba(OH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position w:val="1"/>
                <w:sz w:val="23"/>
                <w:szCs w:val="23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/>
        </w:tc>
        <w:tc>
          <w:tcPr>
            <w:tcW w:w="1387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/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/>
        </w:tc>
      </w:tr>
    </w:tbl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66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66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7"/>
          <w:w w:val="1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ӳ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2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ÿә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u.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 w:lineRule="auto" w:line="243"/>
        <w:ind w:left="3086" w:right="4346" w:firstLine="62"/>
      </w:pPr>
      <w:r>
        <w:pict>
          <v:group style="position:absolute;margin-left:32.1105pt;margin-top:629.76pt;width:531.458pt;height:128.93pt;mso-position-horizontal-relative:page;mso-position-vertical-relative:page;z-index:-3589" coordorigin="642,12595" coordsize="10629,2579">
            <v:shape type="#_x0000_t75" style="position:absolute;left:768;top:12595;width:2918;height:2477">
              <v:imagedata o:title="" r:id="rId20"/>
            </v:shape>
            <v:group style="position:absolute;left:672;top:15120;width:10570;height:0" coordorigin="672,15120" coordsize="10570,0">
              <v:shape style="position:absolute;left:672;top:15120;width:10570;height:0" coordorigin="672,15120" coordsize="10570,0" path="m672,15120l11242,15120e" filled="f" stroked="t" strokeweight="2.979pt" strokecolor="#612322">
                <v:path arrowok="t"/>
              </v:shape>
              <v:group style="position:absolute;left:672;top:15168;width:10570;height:0" coordorigin="672,15168" coordsize="10570,0">
                <v:shape style="position:absolute;left:672;top:15168;width:10570;height:0" coordorigin="672,15168" coordsize="10570,0" path="m672,15168l11242,15168e" filled="f" stroked="t" strokeweight="0.58pt" strokecolor="#612322">
                  <v:path arrowok="t"/>
                </v:shape>
                <v:group style="position:absolute;left:701;top:14316;width:667;height:0" coordorigin="701,14316" coordsize="667,0">
                  <v:shape style="position:absolute;left:701;top:14316;width:667;height:0" coordorigin="701,14316" coordsize="667,0" path="m701,14316l1368,14316e" filled="f" stroked="t" strokeweight="1.3pt" strokecolor="#000000">
                    <v:path arrowok="t"/>
                  </v:shape>
                  <v:group style="position:absolute;left:2448;top:13584;width:538;height:202" coordorigin="2448,13584" coordsize="538,202">
                    <v:shape style="position:absolute;left:2448;top:13584;width:538;height:202" coordorigin="2448,13584" coordsize="538,202" path="m2459,13610l2462,13622,2467,13613,2473,13620,2462,13622,2459,13610,2448,13613,2515,13690,2525,13690,2525,13680,2482,13630,2458,13622,2453,13613,2458,13622,2482,13630,2976,13786,2986,13781,2981,13771,2487,13616,2554,13598,2558,13589,2549,13584,2464,13608,2462,13608,2459,13610xe" filled="t" fillcolor="#000000" stroked="f">
                      <v:path arrowok="t"/>
                      <v:fill/>
                    </v:shape>
                    <v:shape style="position:absolute;left:2448;top:13584;width:538;height:202" coordorigin="2448,13584" coordsize="538,202" path="m2473,13620l2467,13613,2462,13622,2473,13620xe" filled="t" fillcolor="#000000" stroked="f">
                      <v:path arrowok="t"/>
                      <v:fill/>
                    </v:shape>
                    <v:group style="position:absolute;left:3691;top:13070;width:427;height:192" coordorigin="3691,13070" coordsize="427,192">
                      <v:shape style="position:absolute;left:3691;top:13070;width:427;height:192" coordorigin="3691,13070" coordsize="427,192" path="m4008,13258l4018,13262,4100,13247,4097,13235,4104,13234,4104,13243,4111,13245,4118,13243,4061,13162,4046,13162,4046,13171,4090,13226,4109,13234,4114,13243,4109,13234,4090,13226,3701,13070,3691,13075,3696,13085,4079,13238,4018,13248,4008,13258xe" filled="t" fillcolor="#000000" stroked="f">
                        <v:path arrowok="t"/>
                        <v:fill/>
                      </v:shape>
                      <v:shape style="position:absolute;left:3691;top:13070;width:427;height:192" coordorigin="3691,13070" coordsize="427,192" path="m4104,13234l4097,13235,4100,13247,4104,13248,4111,13245,4104,13243,4104,13234xe" filled="t" fillcolor="#000000" stroked="f">
                        <v:path arrowok="t"/>
                        <v:fill/>
                      </v:shape>
                      <v:group style="position:absolute;left:2362;top:12907;width:648;height:20" coordorigin="2362,12907" coordsize="648,20">
                        <v:shape style="position:absolute;left:2362;top:12907;width:648;height:20" coordorigin="2362,12907" coordsize="648,20" path="m3005,12925l3010,12917,3005,12917,3004,12927,3005,12926,3005,12925xe" filled="t" fillcolor="#000000" stroked="f">
                          <v:path arrowok="t"/>
                          <v:fill/>
                        </v:shape>
                        <v:shape style="position:absolute;left:2362;top:12907;width:648;height:20" coordorigin="2362,12907" coordsize="648,20" path="m2366,13248l2362,13258,2371,13258,2983,12938,2947,12998,2952,13008,2962,13003,3004,12927,3005,12917,3010,12917,2909,12907,2995,12917,3000,12926,2990,12926,2979,12925,2366,13248xe" filled="t" fillcolor="#000000" stroked="f">
                          <v:path arrowok="t"/>
                          <v:fill/>
                        </v:shape>
                        <v:shape style="position:absolute;left:2362;top:12907;width:648;height:20" coordorigin="2362,12907" coordsize="648,20" path="m2899,12912l2909,12922,2979,12925,2990,12926,3000,12926,2995,12917,2909,12907,2899,12912xe" filled="t" fillcolor="#000000" stroked="f">
                          <v:path arrowok="t"/>
                          <v:fill/>
                        </v:shape>
                        <v:group style="position:absolute;left:2693;top:13426;width:1248;height:62" coordorigin="2693,13426" coordsize="1248,62">
                          <v:shape style="position:absolute;left:2693;top:13426;width:1248;height:62" coordorigin="2693,13426" coordsize="1248,62" path="m2693,13430l2702,13440,3899,13440,3914,13430,3922,13426,3926,13426,2702,13426,2693,13430xe" filled="t" fillcolor="#000000" stroked="f">
                            <v:path arrowok="t"/>
                            <v:fill/>
                          </v:shape>
                          <v:shape style="position:absolute;left:2693;top:13426;width:1248;height:62" coordorigin="2693,13426" coordsize="1248,62" path="m3845,13378l3845,13387,3906,13426,3926,13426,3936,13430,3926,13426,3922,13426,3914,13430,3899,13440,3845,13474,3845,13483,3854,13483,3925,13440,3922,13435,3925,13440,3926,13440,3928,13438,3941,13430,3854,13378,3845,13378xe" filled="t" fillcolor="#000000" stroked="f">
                            <v:path arrowok="t"/>
                            <v:fill/>
                          </v:shape>
                          <v:group style="position:absolute;left:2659;top:13334;width:27;height:58" coordorigin="2659,13334" coordsize="27,58">
                            <v:shape style="position:absolute;left:2659;top:13334;width:27;height:58" coordorigin="2659,13334" coordsize="27,58" path="m2686,13339l2678,13334,2678,13344,2686,13339xe" filled="t" fillcolor="#000000" stroked="f">
                              <v:path arrowok="t"/>
                              <v:fill/>
                            </v:shape>
                            <v:shape style="position:absolute;left:2659;top:13334;width:27;height:58" coordorigin="2659,13334" coordsize="27,58" path="m2672,13332l2659,13339,2672,13347,2674,13349,2675,13349,2678,13334,2686,13339,2678,13344,2678,13334,2675,13349,2746,13392,2755,13392,2755,13382,2701,13349,3898,13349,3902,13339,3898,13330,2701,13330,2755,13296,2755,13286,2746,13286,2675,13330,2674,13330,2672,13332,2664,13339,2672,13332xe" filled="t" fillcolor="#000000" stroked="f">
                              <v:path arrowok="t"/>
                              <v:fill/>
                            </v:shape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pict>
          <v:group style="position:absolute;margin-left:188.879pt;margin-top:57.2563pt;width:21.36pt;height:9.601pt;mso-position-horizontal-relative:page;mso-position-vertical-relative:paragraph;z-index:-3587" coordorigin="3778,1145" coordsize="427,192">
            <v:shape style="position:absolute;left:3778;top:1145;width:427;height:192" coordorigin="3778,1145" coordsize="427,192" path="m3805,1306l3792,1304,3792,1318,3878,1337,3888,1328,3883,1323,3816,1309,4200,1160,4205,1150,4195,1145,3816,1292,3854,1241,3850,1232,3840,1232,3788,1303,3787,1304,3785,1307,3778,1318,3878,1337,3792,1318,3782,1313,3792,1318,3792,1304,3805,1306,3799,1315,3797,1318,3796,1316,3805,1306xe" filled="t" fillcolor="#000000" stroked="f">
              <v:path arrowok="t"/>
              <v:fill/>
            </v:shape>
            <v:shape style="position:absolute;left:3778;top:1145;width:427;height:192" coordorigin="3778,1145" coordsize="427,192" path="m3796,1316l3797,1318,3799,1315,3805,1306,3796,1316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20.986pt;margin-top:24.2433pt;width:31.227pt;height:21.388pt;mso-position-horizontal-relative:page;mso-position-vertical-relative:paragraph;z-index:-3586" coordorigin="6420,485" coordsize="625,428">
            <v:group style="position:absolute;left:6422;top:488;width:619;height:370" coordorigin="6422,488" coordsize="619,370">
              <v:shape style="position:absolute;left:6422;top:488;width:619;height:370" coordorigin="6422,488" coordsize="619,370" path="m7037,497l7042,488,7037,492,7033,504,7037,502,7037,497xe" filled="t" fillcolor="#000000" stroked="f">
                <v:path arrowok="t"/>
                <v:fill/>
              </v:shape>
              <v:shape style="position:absolute;left:6422;top:488;width:619;height:370" coordorigin="6422,488" coordsize="619,370" path="m6427,843l6422,852,6432,857,7015,514,6984,574,6984,584,6994,584,7033,504,7037,492,7042,488,6941,488,7027,492,7032,502,7011,502,6427,843xe" filled="t" fillcolor="#000000" stroked="f">
                <v:path arrowok="t"/>
                <v:fill/>
              </v:shape>
              <v:shape style="position:absolute;left:6422;top:488;width:619;height:370" coordorigin="6422,488" coordsize="619,370" path="m6931,492l6941,502,7032,502,7027,492,6941,488,6931,492xe" filled="t" fillcolor="#000000" stroked="f">
                <v:path arrowok="t"/>
                <v:fill/>
              </v:shape>
              <v:group style="position:absolute;left:6504;top:814;width:62;height:365" coordorigin="6504,814" coordsize="62,365">
                <v:shape style="position:absolute;left:6504;top:814;width:62;height:365" coordorigin="6504,814" coordsize="62,365" path="m6528,896l6518,896,6523,905,6528,896xe" filled="t" fillcolor="#000000" stroked="f">
                  <v:path arrowok="t"/>
                  <v:fill/>
                </v:shape>
                <v:shape style="position:absolute;left:6504;top:814;width:62;height:365" coordorigin="6504,814" coordsize="62,365" path="m6552,819l6504,910,6523,910,6518,896,6528,896,6523,905,6518,896,6523,910,6610,910,6614,905,6610,896,6548,896,7123,555,7128,545,7114,540,6535,883,6514,896,6509,905,6552,819xe" filled="t" fillcolor="#000000" stroked="f">
                  <v:path arrowok="t"/>
                  <v:fill/>
                </v:shape>
                <v:shape style="position:absolute;left:6504;top:814;width:62;height:365" coordorigin="6504,814" coordsize="62,365" path="m6552,819l6509,905,6514,896,6535,883,6566,824,6562,814,6552,819xe" filled="t" fillcolor="#000000" stroked="f">
                  <v:path arrowok="t"/>
                  <v:fill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                            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34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left"/>
        <w:ind w:left="1401"/>
      </w:pPr>
      <w:r>
        <w:pict>
          <v:group style="position:absolute;margin-left:362.639pt;margin-top:-7.98167pt;width:3.12pt;height:34.081pt;mso-position-horizontal-relative:page;mso-position-vertical-relative:paragraph;z-index:-3588" coordorigin="7253,-160" coordsize="62,682">
            <v:shape style="position:absolute;left:7253;top:-160;width:62;height:682" coordorigin="7253,-160" coordsize="62,682" path="m7306,-133l7301,-125,7301,517,7306,522,7315,517,7315,-117,7306,-133xe" filled="t" fillcolor="#000000" stroked="f">
              <v:path arrowok="t"/>
              <v:fill/>
            </v:shape>
            <v:shape style="position:absolute;left:7253;top:-160;width:62;height:682" coordorigin="7253,-160" coordsize="62,682" path="m7315,-145l7310,-140,7301,-140,7301,-145,7306,-160,7253,-73,7253,-64,7262,-64,7301,-125,7306,-133,7315,-117,7349,-64,7358,-64,7363,-73,7315,-145xe" filled="t" fillcolor="#000000" stroked="f">
              <v:path arrowok="t"/>
              <v:fill/>
            </v:shape>
            <v:shape style="position:absolute;left:7253;top:-160;width:62;height:682" coordorigin="7253,-160" coordsize="62,682" path="m7306,-155l7315,-145,7306,-160,7301,-145,7301,-140,7310,-140,7315,-145,7306,-155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80.986pt;margin-top:-10.0347pt;width:34.347pt;height:14.187pt;mso-position-horizontal-relative:page;mso-position-vertical-relative:paragraph;z-index:-3585" coordorigin="7620,-201" coordsize="687,284">
            <v:group style="position:absolute;left:7622;top:-35;width:663;height:259" coordorigin="7622,-35" coordsize="663,259">
              <v:shape style="position:absolute;left:7622;top:-35;width:663;height:259" coordorigin="7622,-35" coordsize="663,259" path="m8280,-20l8285,-23,8280,-35,8270,-33,8278,-21,8275,-25,8278,-21,8280,-20xe" filled="t" fillcolor="#000000" stroked="f">
                <v:path arrowok="t"/>
                <v:fill/>
              </v:shape>
              <v:shape style="position:absolute;left:7622;top:-35;width:663;height:259" coordorigin="7622,-35" coordsize="663,259" path="m8184,-11l8194,-1,8278,-21,8270,-33,8280,-35,8285,-23,8294,-25,8232,-107,8222,-107,8222,-97,8262,-43,8285,-35,8290,-25,8285,-35,8262,-43,7632,-280,7622,-275,7627,-265,8256,-29,8194,-16,8184,-11xe" filled="t" fillcolor="#000000" stroked="f">
                <v:path arrowok="t"/>
                <v:fill/>
              </v:shape>
              <v:group style="position:absolute;left:7632;top:-198;width:672;height:278" coordorigin="7632,-198" coordsize="672,278">
                <v:shape style="position:absolute;left:7632;top:-198;width:672;height:278" coordorigin="7632,-198" coordsize="672,278" path="m7646,-179l7651,-174,7657,-167,7646,-164,7646,-179,7637,-174,7646,-179,7670,-170,7733,-184,7742,-193,7733,-198,7632,-179,7640,-168,7642,-164,7643,-164,7694,-92,7704,-92,7704,-102,7665,-156,8294,80,8304,76,8299,66,7670,-170,7646,-179xe" filled="t" fillcolor="#000000" stroked="f">
                  <v:path arrowok="t"/>
                  <v:fill/>
                </v:shape>
                <v:shape style="position:absolute;left:7632;top:-198;width:672;height:278" coordorigin="7632,-198" coordsize="672,278" path="m7646,-164l7657,-167,7651,-174,7646,-179,7646,-164xe" filled="t" fillcolor="#000000" stroked="f">
                  <v:path arrowok="t"/>
                  <v:fill/>
                </v:shape>
              </v:group>
            </v:group>
            <w10:wrap type="none"/>
          </v:group>
        </w:pict>
      </w:r>
      <w:r>
        <w:pict>
          <v:group style="position:absolute;margin-left:389.385pt;margin-top:10.3643pt;width:34.588pt;height:22.829pt;mso-position-horizontal-relative:page;mso-position-vertical-relative:paragraph;z-index:-3584" coordorigin="7788,207" coordsize="692,457">
            <v:group style="position:absolute;left:7790;top:210;width:600;height:403" coordorigin="7790,210" coordsize="600,403">
              <v:shape style="position:absolute;left:7790;top:210;width:600;height:403" coordorigin="7790,210" coordsize="600,403" path="m8333,301l8338,311,8347,306,8390,210,8381,224,8361,238,8333,301xe" filled="t" fillcolor="#000000" stroked="f">
                <v:path arrowok="t"/>
                <v:fill/>
              </v:shape>
              <v:shape style="position:absolute;left:7790;top:210;width:600;height:403" coordorigin="7790,210" coordsize="600,403" path="m7795,599l7790,608,7805,613,8361,238,8381,224,8373,217,8376,215,8386,215,8376,215,8373,217,8381,224,8390,210,8371,215,8369,219,8367,225,8360,225,7795,599xe" filled="t" fillcolor="#000000" stroked="f">
                <v:path arrowok="t"/>
                <v:fill/>
              </v:shape>
              <v:shape style="position:absolute;left:7790;top:210;width:600;height:403" coordorigin="7790,210" coordsize="600,403" path="m8367,225l8369,219,8371,215,8390,210,8285,215,8280,220,8290,229,8360,225,8367,225xe" filled="t" fillcolor="#000000" stroked="f">
                <v:path arrowok="t"/>
                <v:fill/>
              </v:shape>
              <v:group style="position:absolute;left:7877;top:258;width:600;height:403" coordorigin="7877,258" coordsize="600,403">
                <v:shape style="position:absolute;left:7877;top:258;width:600;height:403" coordorigin="7877,258" coordsize="600,403" path="m7897,660l7982,656,7987,652,7982,642,7920,645,8477,272,8477,263,8467,258,7907,633,7886,647,7886,656,7886,647,7907,633,7934,575,7930,565,7920,565,7877,661,7894,660,7891,647,7901,646,7897,660xe" filled="t" fillcolor="#000000" stroked="f">
                  <v:path arrowok="t"/>
                  <v:fill/>
                </v:shape>
                <v:shape style="position:absolute;left:7877;top:258;width:600;height:403" coordorigin="7877,258" coordsize="600,403" path="m7896,656l7901,646,7891,647,7894,660,7896,661,7897,660,7901,646,7896,656xe" filled="t" fillcolor="#000000" stroked="f">
                  <v:path arrowok="t"/>
                  <v:fill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(SO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                                                 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98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7"/>
          <w:w w:val="98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6"/>
          <w:w w:val="98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98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98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"/>
          <w:w w:val="98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3"/>
          <w:szCs w:val="23"/>
        </w:rPr>
        <w:t>Ļ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3"/>
          <w:szCs w:val="23"/>
        </w:rPr>
        <w:t>                 </w:t>
      </w:r>
      <w:r>
        <w:rPr>
          <w:rFonts w:cs="Times New Roman" w:hAnsi="Times New Roman" w:eastAsia="Times New Roman" w:ascii="Times New Roman"/>
          <w:spacing w:val="38"/>
          <w:w w:val="98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     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5"/>
          <w:szCs w:val="15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ind w:left="3046" w:right="4101"/>
      </w:pP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1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OH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83"/>
          <w:position w:val="0"/>
          <w:sz w:val="23"/>
          <w:szCs w:val="23"/>
        </w:rPr>
        <w:t>Ļ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0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69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0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cho.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7"/>
          <w:w w:val="5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Zn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 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8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7"/>
          <w:w w:val="5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(Z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magi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gC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và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8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36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3"/>
          <w:szCs w:val="23"/>
        </w:rPr>
        <w:t>y.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FeC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Ca(OH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26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Na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                                                     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Fe(OH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BaC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77"/>
          <w:position w:val="1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7"/>
          <w:w w:val="46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66"/>
          <w:position w:val="1"/>
          <w:sz w:val="23"/>
          <w:szCs w:val="23"/>
        </w:rPr>
        <w:t>Ӆ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cá</w:t>
      </w:r>
      <w:r>
        <w:rPr>
          <w:rFonts w:cs="Times New Roman" w:hAnsi="Times New Roman" w:eastAsia="Times New Roman" w:ascii="Times New Roman"/>
          <w:spacing w:val="7"/>
          <w:w w:val="101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ba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                                    </w:t>
      </w:r>
      <w:r>
        <w:rPr>
          <w:rFonts w:cs="Times New Roman" w:hAnsi="Times New Roman" w:eastAsia="Times New Roman" w:ascii="Times New Roman"/>
          <w:spacing w:val="3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hô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ta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  <w:t>9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  <w:u w:val="thick" w:color="000000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6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7"/>
          <w:w w:val="1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9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9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Magi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axi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itri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ox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sun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2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axi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hid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(HCl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   </w:t>
      </w:r>
      <w:r>
        <w:rPr>
          <w:rFonts w:cs="Times New Roman" w:hAnsi="Times New Roman" w:eastAsia="Times New Roman" w:ascii="Times New Roman"/>
          <w:spacing w:val="5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5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Zn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sun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oãn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left"/>
        <w:spacing w:lineRule="exact" w:line="300"/>
        <w:ind w:left="2736"/>
      </w:pPr>
      <w:r>
        <w:pict>
          <v:group style="position:absolute;margin-left:421.319pt;margin-top:12.7275pt;width:123.36pt;height:90.24pt;mso-position-horizontal-relative:page;mso-position-vertical-relative:paragraph;z-index:-3525" coordorigin="8426,255" coordsize="2467,1805">
            <v:shape type="#_x0000_t75" style="position:absolute;left:8426;top:255;width:2467;height:1805">
              <v:imagedata o:title="" r:id="rId21"/>
            </v:shape>
            <v:shape type="#_x0000_t75" style="position:absolute;left:8940;top:1095;width:1435;height:144">
              <v:imagedata o:title="" r:id="rId22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7"/>
          <w:szCs w:val="27"/>
        </w:rPr>
        <w:t>B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7"/>
          <w:szCs w:val="27"/>
        </w:rPr>
        <w:t>À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7"/>
          <w:szCs w:val="27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-1"/>
          <w:sz w:val="27"/>
          <w:szCs w:val="27"/>
        </w:rPr>
        <w:t>Ұ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P</w:t>
      </w:r>
      <w:r>
        <w:rPr>
          <w:rFonts w:cs="Times New Roman" w:hAnsi="Times New Roman" w:eastAsia="Times New Roman" w:ascii="Times New Roman"/>
          <w:b/>
          <w:spacing w:val="7"/>
          <w:w w:val="100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7"/>
          <w:szCs w:val="27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Ӱ</w:t>
      </w:r>
      <w:r>
        <w:rPr>
          <w:rFonts w:cs="Times New Roman" w:hAnsi="Times New Roman" w:eastAsia="Times New Roman" w:ascii="Times New Roman"/>
          <w:b/>
          <w:spacing w:val="22"/>
          <w:w w:val="100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7"/>
          <w:szCs w:val="27"/>
        </w:rPr>
        <w:t>Ө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7"/>
          <w:szCs w:val="27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G</w:t>
      </w:r>
      <w:r>
        <w:rPr>
          <w:rFonts w:cs="Times New Roman" w:hAnsi="Times New Roman" w:eastAsia="Times New Roman" w:ascii="Times New Roman"/>
          <w:b/>
          <w:spacing w:val="-20"/>
          <w:w w:val="100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88"/>
          <w:position w:val="-1"/>
          <w:sz w:val="27"/>
          <w:szCs w:val="27"/>
        </w:rPr>
        <w:t>M</w:t>
      </w:r>
      <w:r>
        <w:rPr>
          <w:rFonts w:cs="Times New Roman" w:hAnsi="Times New Roman" w:eastAsia="Times New Roman" w:ascii="Times New Roman"/>
          <w:b/>
          <w:spacing w:val="4"/>
          <w:w w:val="88"/>
          <w:position w:val="-1"/>
          <w:sz w:val="27"/>
          <w:szCs w:val="27"/>
        </w:rPr>
        <w:t>Ӝ</w:t>
      </w:r>
      <w:r>
        <w:rPr>
          <w:rFonts w:cs="Times New Roman" w:hAnsi="Times New Roman" w:eastAsia="Times New Roman" w:ascii="Times New Roman"/>
          <w:b/>
          <w:spacing w:val="0"/>
          <w:w w:val="88"/>
          <w:position w:val="-1"/>
          <w:sz w:val="27"/>
          <w:szCs w:val="27"/>
        </w:rPr>
        <w:t>T</w:t>
      </w:r>
      <w:r>
        <w:rPr>
          <w:rFonts w:cs="Times New Roman" w:hAnsi="Times New Roman" w:eastAsia="Times New Roman" w:ascii="Times New Roman"/>
          <w:b/>
          <w:spacing w:val="35"/>
          <w:w w:val="88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88"/>
          <w:position w:val="-1"/>
          <w:sz w:val="27"/>
          <w:szCs w:val="27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88"/>
          <w:position w:val="-1"/>
          <w:sz w:val="27"/>
          <w:szCs w:val="27"/>
        </w:rPr>
        <w:t>Ӕ</w:t>
      </w:r>
      <w:r>
        <w:rPr>
          <w:rFonts w:cs="Times New Roman" w:hAnsi="Times New Roman" w:eastAsia="Times New Roman" w:ascii="Times New Roman"/>
          <w:b/>
          <w:spacing w:val="5"/>
          <w:w w:val="88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7"/>
          <w:szCs w:val="27"/>
        </w:rPr>
        <w:t>CÔN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7"/>
          <w:szCs w:val="27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7"/>
          <w:szCs w:val="27"/>
        </w:rPr>
        <w:t>H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-1"/>
          <w:sz w:val="27"/>
          <w:szCs w:val="27"/>
        </w:rPr>
        <w:t>Ӭ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C</w:t>
      </w:r>
      <w:r>
        <w:rPr>
          <w:rFonts w:cs="Times New Roman" w:hAnsi="Times New Roman" w:eastAsia="Times New Roman" w:ascii="Times New Roman"/>
          <w:b/>
          <w:spacing w:val="33"/>
          <w:w w:val="100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87"/>
          <w:position w:val="-1"/>
          <w:sz w:val="27"/>
          <w:szCs w:val="27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87"/>
          <w:position w:val="-1"/>
          <w:sz w:val="27"/>
          <w:szCs w:val="27"/>
        </w:rPr>
        <w:t>Ѫ</w:t>
      </w:r>
      <w:r>
        <w:rPr>
          <w:rFonts w:cs="Times New Roman" w:hAnsi="Times New Roman" w:eastAsia="Times New Roman" w:ascii="Times New Roman"/>
          <w:b/>
          <w:spacing w:val="14"/>
          <w:w w:val="87"/>
          <w:position w:val="-1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87"/>
          <w:position w:val="-1"/>
          <w:sz w:val="27"/>
          <w:szCs w:val="27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65"/>
          <w:position w:val="-1"/>
          <w:sz w:val="27"/>
          <w:szCs w:val="27"/>
        </w:rPr>
        <w:t>Ҧ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7"/>
          <w:szCs w:val="27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7"/>
          <w:szCs w:val="27"/>
        </w:rPr>
      </w:r>
    </w:p>
    <w:p>
      <w:pPr>
        <w:rPr>
          <w:sz w:val="26"/>
          <w:szCs w:val="26"/>
        </w:rPr>
        <w:jc w:val="left"/>
        <w:spacing w:before="10" w:lineRule="exact" w:line="260"/>
        <w:sectPr>
          <w:pgMar w:header="0" w:footer="1418" w:top="1420" w:bottom="280" w:left="0" w:right="0"/>
          <w:pgSz w:w="11920" w:h="16840"/>
        </w:sectPr>
      </w:pPr>
      <w:r>
        <w:rPr>
          <w:sz w:val="26"/>
          <w:szCs w:val="26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0" w:right="-55"/>
      </w:pP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ÁP</w:t>
      </w:r>
      <w:r>
        <w:rPr>
          <w:rFonts w:cs="Times New Roman" w:hAnsi="Times New Roman" w:eastAsia="Times New Roman" w:ascii="Times New Roman"/>
          <w:b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CÔNG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b/>
          <w:spacing w:val="6"/>
          <w:w w:val="119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3" w:lineRule="exact" w:line="360"/>
      </w:pPr>
      <w:r>
        <w:br w:type="column"/>
      </w:r>
      <w:r>
        <w:rPr>
          <w:rFonts w:cs="Times New Roman" w:hAnsi="Times New Roman" w:eastAsia="Times New Roman" w:ascii="Times New Roman"/>
          <w:i/>
          <w:spacing w:val="0"/>
          <w:w w:val="100"/>
          <w:position w:val="-6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6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6"/>
          <w:sz w:val="23"/>
          <w:szCs w:val="23"/>
        </w:rPr>
        <w:t>  </w:t>
      </w:r>
      <w:r>
        <w:rPr>
          <w:rFonts w:cs="PMingLiU" w:hAnsi="PMingLiU" w:eastAsia="PMingLiU" w:ascii="PMingLiU"/>
          <w:spacing w:val="10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9"/>
          <w:sz w:val="23"/>
          <w:szCs w:val="23"/>
        </w:rPr>
      </w:r>
      <w:r>
        <w:rPr>
          <w:rFonts w:cs="Times New Roman" w:hAnsi="Times New Roman" w:eastAsia="Times New Roman" w:ascii="Times New Roman"/>
          <w:i/>
          <w:spacing w:val="-17"/>
          <w:w w:val="100"/>
          <w:position w:val="9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9"/>
          <w:sz w:val="23"/>
          <w:szCs w:val="23"/>
          <w:u w:val="single" w:color="000000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9"/>
          <w:sz w:val="23"/>
          <w:szCs w:val="23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00"/>
        <w:ind w:left="374"/>
        <w:sectPr>
          <w:type w:val="continuous"/>
          <w:pgSz w:w="11920" w:h="16840"/>
          <w:pgMar w:top="1420" w:bottom="280" w:left="0" w:right="0"/>
          <w:cols w:num="2" w:equalWidth="off">
            <w:col w:w="3485" w:space="263"/>
            <w:col w:w="8172"/>
          </w:cols>
        </w:sectPr>
      </w:pPr>
      <w:r>
        <w:pict>
          <v:group style="position:absolute;margin-left:184.75pt;margin-top:-20.0139pt;width:36.337pt;height:31.058pt;mso-position-horizontal-relative:page;mso-position-vertical-relative:paragraph;z-index:-3524" coordorigin="3695,-400" coordsize="727,621">
            <v:group style="position:absolute;left:3706;top:-395;width:0;height:610" coordorigin="3706,-395" coordsize="0,610">
              <v:shape style="position:absolute;left:3706;top:-395;width:0;height:610" coordorigin="3706,-395" coordsize="0,610" path="m3706,-395l3706,215e" filled="f" stroked="t" strokeweight="0.577pt" strokecolor="#000000">
                <v:path arrowok="t"/>
              </v:shape>
              <v:group style="position:absolute;left:4411;top:-395;width:0;height:610" coordorigin="4411,-395" coordsize="0,610">
                <v:shape style="position:absolute;left:4411;top:-395;width:0;height:610" coordorigin="4411,-395" coordsize="0,610" path="m4411,-395l4411,215e" filled="f" stroked="t" strokeweight="0.577pt" strokecolor="#000000">
                  <v:path arrowok="t"/>
                </v:shape>
                <v:group style="position:absolute;left:3701;top:-390;width:715;height:0" coordorigin="3701,-390" coordsize="715,0">
                  <v:shape style="position:absolute;left:3701;top:-390;width:715;height:0" coordorigin="3701,-390" coordsize="715,0" path="m3701,-390l4416,-390e" filled="f" stroked="t" strokeweight="0.577pt" strokecolor="#000000">
                    <v:path arrowok="t"/>
                  </v:shape>
                  <v:group style="position:absolute;left:3701;top:210;width:715;height:0" coordorigin="3701,210" coordsize="715,0">
                    <v:shape style="position:absolute;left:3701;top:210;width:715;height:0" coordorigin="3701,210" coordsize="715,0" path="m3701,210l4416,210e" filled="f" stroked="t" strokeweight="0.577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before="32"/>
        <w:ind w:left="1004" w:right="998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85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12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</w:t>
      </w:r>
      <w:r>
        <w:rPr>
          <w:rFonts w:cs="Times New Roman" w:hAnsi="Times New Roman" w:eastAsia="Times New Roman" w:ascii="Times New Roman"/>
          <w:spacing w:val="3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2"/>
          <w:w w:val="136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ӱ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 w:right="645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2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sun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7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9"/>
          <w:w w:val="87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73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73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28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0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3"/>
          <w:w w:val="100"/>
          <w:position w:val="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0"/>
          <w:sz w:val="23"/>
          <w:szCs w:val="23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13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3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0"/>
          <w:w w:val="113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20"/>
          <w:w w:val="113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73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73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nh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êu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-9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8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7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85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5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1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nh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7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9"/>
          <w:w w:val="107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7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9"/>
          <w:w w:val="10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1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31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6g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hoà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0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5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3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7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87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6"/>
          <w:w w:val="87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7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7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9"/>
          <w:w w:val="107"/>
          <w:position w:val="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3"/>
          <w:w w:val="107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9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7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01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3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àn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7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03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m?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7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position w:val="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4"/>
          <w:w w:val="113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1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8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1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6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101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1" w:right="472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to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và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thàn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12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4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2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7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5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12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2"/>
          <w:szCs w:val="22"/>
        </w:rPr>
        <w:jc w:val="left"/>
        <w:spacing w:before="8" w:lineRule="exact" w:line="220"/>
        <w:sectPr>
          <w:type w:val="continuous"/>
          <w:pgSz w:w="11920" w:h="16840"/>
          <w:pgMar w:top="1420" w:bottom="280" w:left="0" w:right="0"/>
        </w:sectPr>
      </w:pPr>
      <w:r>
        <w:rPr>
          <w:sz w:val="22"/>
          <w:szCs w:val="22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0" w:right="-55"/>
      </w:pP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2.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ÁP</w:t>
      </w:r>
      <w:r>
        <w:rPr>
          <w:rFonts w:cs="Times New Roman" w:hAnsi="Times New Roman" w:eastAsia="Times New Roman" w:ascii="Times New Roman"/>
          <w:b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CÔNG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b/>
          <w:spacing w:val="6"/>
          <w:w w:val="119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tabs>
          <w:tab w:pos="800" w:val="left"/>
        </w:tabs>
        <w:jc w:val="left"/>
        <w:spacing w:before="33" w:lineRule="exact" w:line="360"/>
      </w:pPr>
      <w:r>
        <w:br w:type="column"/>
      </w:r>
      <w:r>
        <w:rPr>
          <w:rFonts w:cs="Times New Roman" w:hAnsi="Times New Roman" w:eastAsia="Times New Roman" w:ascii="Times New Roman"/>
          <w:i/>
          <w:w w:val="101"/>
          <w:position w:val="-6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6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5"/>
          <w:position w:val="-6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9"/>
          <w:sz w:val="23"/>
          <w:szCs w:val="23"/>
        </w:rPr>
      </w:r>
      <w:r>
        <w:rPr>
          <w:rFonts w:cs="Times New Roman" w:hAnsi="Times New Roman" w:eastAsia="Times New Roman" w:ascii="Times New Roman"/>
          <w:i/>
          <w:spacing w:val="0"/>
          <w:w w:val="101"/>
          <w:position w:val="9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9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9"/>
          <w:sz w:val="23"/>
          <w:szCs w:val="23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0"/>
          <w:w w:val="101"/>
          <w:position w:val="9"/>
          <w:sz w:val="23"/>
          <w:szCs w:val="23"/>
          <w:u w:val="single" w:color="000000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9"/>
          <w:sz w:val="23"/>
          <w:szCs w:val="23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0"/>
          <w:w w:val="101"/>
          <w:position w:val="9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23"/>
          <w:szCs w:val="23"/>
          <w:u w:val="single" w:color="000000"/>
        </w:rPr>
        <w:tab/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23"/>
          <w:szCs w:val="23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23"/>
          <w:szCs w:val="23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00"/>
        <w:ind w:left="374"/>
        <w:sectPr>
          <w:type w:val="continuous"/>
          <w:pgSz w:w="11920" w:h="16840"/>
          <w:pgMar w:top="1420" w:bottom="280" w:left="0" w:right="0"/>
          <w:cols w:num="2" w:equalWidth="off">
            <w:col w:w="3486" w:space="263"/>
            <w:col w:w="8171"/>
          </w:cols>
        </w:sectPr>
      </w:pPr>
      <w:r>
        <w:pict>
          <v:group style="position:absolute;margin-left:184.75pt;margin-top:-20.0182pt;width:46.177pt;height:32.977pt;mso-position-horizontal-relative:page;mso-position-vertical-relative:paragraph;z-index:-3523" coordorigin="3695,-400" coordsize="924,660">
            <v:group style="position:absolute;left:3706;top:-395;width:0;height:648" coordorigin="3706,-395" coordsize="0,648">
              <v:shape style="position:absolute;left:3706;top:-395;width:0;height:648" coordorigin="3706,-395" coordsize="0,648" path="m3706,-395l3706,253e" filled="f" stroked="t" strokeweight="0.577pt" strokecolor="#000000">
                <v:path arrowok="t"/>
              </v:shape>
              <v:group style="position:absolute;left:4608;top:-395;width:0;height:648" coordorigin="4608,-395" coordsize="0,648">
                <v:shape style="position:absolute;left:4608;top:-395;width:0;height:648" coordorigin="4608,-395" coordsize="0,648" path="m4608,-395l4608,253e" filled="f" stroked="t" strokeweight="0.577pt" strokecolor="#000000">
                  <v:path arrowok="t"/>
                </v:shape>
                <v:group style="position:absolute;left:3701;top:-390;width:912;height:0" coordorigin="3701,-390" coordsize="912,0">
                  <v:shape style="position:absolute;left:3701;top:-390;width:912;height:0" coordorigin="3701,-390" coordsize="912,0" path="m3701,-390l4613,-390e" filled="f" stroked="t" strokeweight="0.577pt" strokecolor="#000000">
                    <v:path arrowok="t"/>
                  </v:shape>
                  <v:group style="position:absolute;left:3701;top:249;width:912;height:0" coordorigin="3701,249" coordsize="912,0">
                    <v:shape style="position:absolute;left:3701;top:249;width:912;height:0" coordorigin="3701,249" coordsize="912,0" path="m3701,249l4613,249e" filled="f" stroked="t" strokeweight="0.577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22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before="95"/>
        <w:ind w:left="2187" w:right="2185"/>
      </w:pPr>
      <w:r>
        <w:pict>
          <v:shape style="position:absolute;margin-left:558.144pt;margin-top:61.357pt;width:1.70032pt;height:4.96003pt;mso-position-horizontal-relative:page;mso-position-vertical-relative:page;z-index:-3465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466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467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468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469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470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471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472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473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474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475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476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477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478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479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480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481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482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483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484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485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486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487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488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489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490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491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492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493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494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495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496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497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498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499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500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501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502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503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504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505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506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507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508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509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510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511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512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513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514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515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516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517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518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519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520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521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522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15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1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9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í.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lineRule="exact" w:line="260"/>
        <w:ind w:left="4690" w:right="4680"/>
      </w:pP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͑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̭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3"/>
          <w:w w:val="10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2" w:lineRule="exact" w:line="380"/>
        <w:ind w:left="701"/>
      </w:pPr>
      <w:r>
        <w:rPr>
          <w:rFonts w:cs="Times New Roman" w:hAnsi="Times New Roman" w:eastAsia="Times New Roman" w:ascii="Times New Roman"/>
          <w:spacing w:val="-1"/>
          <w:w w:val="101"/>
          <w:position w:val="-6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1"/>
          <w:w w:val="101"/>
          <w:position w:val="-6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65"/>
          <w:position w:val="-6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-6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6"/>
          <w:sz w:val="23"/>
          <w:szCs w:val="23"/>
        </w:rPr>
        <w:t>Ý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6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3"/>
          <w:szCs w:val="23"/>
        </w:rPr>
        <w:t>Ӯ</w:t>
      </w:r>
      <w:r>
        <w:rPr>
          <w:rFonts w:cs="Times New Roman" w:hAnsi="Times New Roman" w:eastAsia="Times New Roman" w:ascii="Times New Roman"/>
          <w:spacing w:val="20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6"/>
          <w:sz w:val="23"/>
          <w:szCs w:val="23"/>
        </w:rPr>
        <w:t>CÔN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6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position w:val="-6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6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6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6"/>
          <w:sz w:val="23"/>
          <w:szCs w:val="23"/>
        </w:rPr>
        <w:t>  </w:t>
      </w:r>
      <w:r>
        <w:rPr>
          <w:rFonts w:cs="PMingLiU" w:hAnsi="PMingLiU" w:eastAsia="PMingLiU" w:ascii="PMingLiU"/>
          <w:spacing w:val="11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1"/>
          <w:w w:val="100"/>
          <w:position w:val="9"/>
          <w:sz w:val="23"/>
          <w:szCs w:val="23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9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23"/>
          <w:szCs w:val="23"/>
          <w:u w:val="single" w:color="000000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23"/>
          <w:szCs w:val="23"/>
          <w:u w:val="single" w:color="000000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9"/>
          <w:sz w:val="23"/>
          <w:szCs w:val="2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9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44"/>
          <w:position w:val="-6"/>
          <w:sz w:val="23"/>
          <w:szCs w:val="23"/>
        </w:rPr>
        <w:t></w:t>
      </w:r>
      <w:r>
        <w:rPr>
          <w:rFonts w:cs="PMingLiU" w:hAnsi="PMingLiU" w:eastAsia="PMingLiU" w:ascii="PMingLiU"/>
          <w:spacing w:val="-28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6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57"/>
          <w:w w:val="100"/>
          <w:position w:val="-6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6"/>
          <w:sz w:val="23"/>
          <w:szCs w:val="23"/>
        </w:rPr>
        <w:t> </w:t>
      </w:r>
      <w:r>
        <w:rPr>
          <w:rFonts w:cs="PMingLiU" w:hAnsi="PMingLiU" w:eastAsia="PMingLiU" w:ascii="PMingLiU"/>
          <w:spacing w:val="36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6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position w:val="-6"/>
          <w:sz w:val="23"/>
          <w:szCs w:val="23"/>
        </w:rPr>
        <w:t>22</w:t>
      </w:r>
      <w:r>
        <w:rPr>
          <w:rFonts w:cs="Times New Roman" w:hAnsi="Times New Roman" w:eastAsia="Times New Roman" w:ascii="Times New Roman"/>
          <w:spacing w:val="0"/>
          <w:w w:val="102"/>
          <w:position w:val="-6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0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6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36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-6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00"/>
        <w:ind w:left="3835"/>
      </w:pPr>
      <w:r>
        <w:rPr>
          <w:rFonts w:cs="Times New Roman" w:hAnsi="Times New Roman" w:eastAsia="Times New Roman" w:ascii="Times New Roman"/>
          <w:spacing w:val="-3"/>
          <w:w w:val="102"/>
          <w:position w:val="1"/>
          <w:sz w:val="23"/>
          <w:szCs w:val="23"/>
        </w:rPr>
        <w:t>22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7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atri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tho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V.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9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7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1"/>
          <w:sz w:val="23"/>
          <w:szCs w:val="23"/>
        </w:rPr>
        <w:t>V.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9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1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1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2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3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,33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26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tc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300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2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68l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-3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-1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2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ro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0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5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sun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7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hu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5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1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1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1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1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4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5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position w:val="0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-3"/>
          <w:w w:val="85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2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20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0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(axi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ho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,33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3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tc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7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1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20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8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3"/>
          <w:w w:val="5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5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9"/>
          <w:szCs w:val="19"/>
        </w:rPr>
        <w:jc w:val="left"/>
        <w:spacing w:before="4" w:lineRule="exact" w:line="180"/>
        <w:sectPr>
          <w:pgMar w:footer="1265" w:header="0" w:top="1400" w:bottom="280" w:left="0" w:right="0"/>
          <w:footerReference w:type="default" r:id="rId23"/>
          <w:footerReference w:type="default" r:id="rId24"/>
          <w:pgSz w:w="11920" w:h="16840"/>
        </w:sectPr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6"/>
        <w:ind w:left="701" w:right="-55"/>
      </w:pPr>
      <w:r>
        <w:pict>
          <v:group style="position:absolute;margin-left:184.75pt;margin-top:0.727828pt;width:46.417pt;height:17.617pt;mso-position-horizontal-relative:page;mso-position-vertical-relative:paragraph;z-index:-3463" coordorigin="3695,15" coordsize="928,352">
            <v:group style="position:absolute;left:3706;top:20;width:0;height:341" coordorigin="3706,20" coordsize="0,341">
              <v:shape style="position:absolute;left:3706;top:20;width:0;height:341" coordorigin="3706,20" coordsize="0,341" path="m3706,20l3706,361e" filled="f" stroked="t" strokeweight="0.577pt" strokecolor="#000000">
                <v:path arrowok="t"/>
              </v:shape>
              <v:group style="position:absolute;left:4608;top:20;width:0;height:341" coordorigin="4608,20" coordsize="0,341">
                <v:shape style="position:absolute;left:4608;top:20;width:0;height:341" coordorigin="4608,20" coordsize="0,341" path="m4608,20l4608,361e" filled="f" stroked="t" strokeweight="0.577pt" strokecolor="#000000">
                  <v:path arrowok="t"/>
                </v:shape>
                <v:group style="position:absolute;left:3701;top:25;width:917;height:0" coordorigin="3701,25" coordsize="917,0">
                  <v:shape style="position:absolute;left:3701;top:25;width:917;height:0" coordorigin="3701,25" coordsize="917,0" path="m3701,25l4618,25e" filled="f" stroked="t" strokeweight="0.577pt" strokecolor="#000000">
                    <v:path arrowok="t"/>
                  </v:shape>
                  <v:group style="position:absolute;left:3701;top:356;width:917;height:0" coordorigin="3701,356" coordsize="917,0">
                    <v:shape style="position:absolute;left:3701;top:356;width:917;height:0" coordorigin="3701,356" coordsize="917,0" path="m3701,356l4618,356e" filled="f" stroked="t" strokeweight="0.577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3.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ÁP</w:t>
      </w:r>
      <w:r>
        <w:rPr>
          <w:rFonts w:cs="Times New Roman" w:hAnsi="Times New Roman" w:eastAsia="Times New Roman" w:ascii="Times New Roman"/>
          <w:b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CÔNG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b/>
          <w:spacing w:val="6"/>
          <w:w w:val="119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6" w:lineRule="exact" w:line="280"/>
        <w:sectPr>
          <w:type w:val="continuous"/>
          <w:pgSz w:w="11920" w:h="16840"/>
          <w:pgMar w:top="1420" w:bottom="280" w:left="0" w:right="0"/>
          <w:cols w:num="2" w:equalWidth="off">
            <w:col w:w="3486" w:space="263"/>
            <w:col w:w="817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2"/>
          <w:sz w:val="23"/>
          <w:szCs w:val="23"/>
        </w:rPr>
        <w:t> </w:t>
      </w:r>
      <w:r>
        <w:rPr>
          <w:rFonts w:cs="PMingLiU" w:hAnsi="PMingLiU" w:eastAsia="PMingLiU" w:ascii="PMingLiU"/>
          <w:spacing w:val="53"/>
          <w:w w:val="100"/>
          <w:position w:val="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3"/>
          <w:szCs w:val="13"/>
        </w:rPr>
        <w:t>m</w:t>
      </w:r>
      <w:r>
        <w:rPr>
          <w:rFonts w:cs="Times New Roman" w:hAnsi="Times New Roman" w:eastAsia="Times New Roman" w:ascii="Times New Roman"/>
          <w:i/>
          <w:spacing w:val="-11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30"/>
          <w:w w:val="101"/>
          <w:position w:val="2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6"/>
        <w:ind w:left="768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85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11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                   </w:t>
      </w:r>
      <w:r>
        <w:rPr>
          <w:rFonts w:cs="Times New Roman" w:hAnsi="Times New Roman" w:eastAsia="Times New Roman" w:ascii="Times New Roman"/>
          <w:spacing w:val="5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position w:val="-3"/>
          <w:sz w:val="15"/>
          <w:szCs w:val="15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position w:val="0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8"/>
          <w:w w:val="84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                                     </w:t>
      </w:r>
      <w:r>
        <w:rPr>
          <w:rFonts w:cs="Times New Roman" w:hAnsi="Times New Roman" w:eastAsia="Times New Roman" w:ascii="Times New Roman"/>
          <w:spacing w:val="5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lineRule="exact" w:line="260"/>
        <w:ind w:left="4129" w:right="4120"/>
      </w:pP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͑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͓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̭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͗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canx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500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9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4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position w:val="0"/>
          <w:sz w:val="23"/>
          <w:szCs w:val="23"/>
        </w:rPr>
        <w:t>ÿѭӧ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28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00m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position w:val="1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6"/>
          <w:w w:val="84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uC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14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5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hành?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60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àn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FeC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3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m?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9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0,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7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(SO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ÿӝ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3"/>
          <w:w w:val="93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7"/>
          <w:w w:val="93"/>
          <w:position w:val="1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93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93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(SO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n?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(kal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và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40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tín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position w:val="1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0"/>
          <w:w w:val="84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75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75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pict>
          <v:group style="position:absolute;margin-left:425.88pt;margin-top:2.99969pt;width:123.36pt;height:90.48pt;mso-position-horizontal-relative:page;mso-position-vertical-relative:paragraph;z-index:-3464" coordorigin="8518,60" coordsize="2467,1810">
            <v:shape type="#_x0000_t75" style="position:absolute;left:8518;top:60;width:2467;height:1810">
              <v:imagedata o:title="" r:id="rId25"/>
            </v:shape>
            <v:shape type="#_x0000_t75" style="position:absolute;left:9036;top:905;width:1435;height:144">
              <v:imagedata o:title="" r:id="rId26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Ca(OH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7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2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l.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position w:val="0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3"/>
          <w:w w:val="84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6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2"/>
          <w:position w:val="0"/>
          <w:sz w:val="23"/>
          <w:szCs w:val="23"/>
        </w:rPr>
        <w:t>ÿѭӧ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6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1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60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9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2"/>
          <w:w w:val="29"/>
          <w:position w:val="1"/>
          <w:sz w:val="23"/>
          <w:szCs w:val="23"/>
        </w:rPr>
        <w:t>W</w:t>
      </w:r>
      <w:r>
        <w:rPr>
          <w:rFonts w:cs="Times New Roman" w:hAnsi="Times New Roman" w:eastAsia="Times New Roman" w:ascii="Times New Roman"/>
          <w:spacing w:val="2"/>
          <w:w w:val="72"/>
          <w:position w:val="1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ôm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su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0,0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m?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4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ho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NaC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15M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2" w:lineRule="exact" w:line="260"/>
        <w:ind w:left="701" w:right="4257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6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9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50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4l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hí.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ính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" w:lineRule="exact" w:line="260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3"/>
          <w:w w:val="8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a(OH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8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hàn</w:t>
      </w:r>
      <w:r>
        <w:rPr>
          <w:rFonts w:cs="Times New Roman" w:hAnsi="Times New Roman" w:eastAsia="Times New Roman" w:ascii="Times New Roman"/>
          <w:spacing w:val="11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1420" w:bottom="280" w:left="0" w:right="0"/>
        </w:sectPr>
      </w:pPr>
      <w:r>
        <w:rPr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 w:right="-55"/>
      </w:pP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4.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ÁP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b/>
          <w:spacing w:val="-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CÔNG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b/>
          <w:spacing w:val="6"/>
          <w:w w:val="119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3" w:lineRule="exact" w:line="220"/>
        <w:ind w:left="624"/>
      </w:pPr>
      <w:r>
        <w:br w:type="column"/>
      </w:r>
      <w:r>
        <w:rPr>
          <w:rFonts w:cs="Times New Roman" w:hAnsi="Times New Roman" w:eastAsia="Times New Roman" w:ascii="Times New Roman"/>
          <w:i/>
          <w:spacing w:val="0"/>
          <w:w w:val="101"/>
          <w:position w:val="-4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00"/>
      </w:pPr>
      <w:r>
        <w:pict>
          <v:shape type="#_x0000_t202" style="position:absolute;margin-left:217.44pt;margin-top:7.44659pt;width:8.41635pt;height:11.657pt;mso-position-horizontal-relative:page;mso-position-vertical-relative:paragraph;z-index:-346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3"/>
                      <w:szCs w:val="23"/>
                    </w:rPr>
                    <w:jc w:val="left"/>
                    <w:spacing w:lineRule="exact" w:line="220"/>
                    <w:ind w:right="-55"/>
                  </w:pPr>
                  <w:r>
                    <w:rPr>
                      <w:rFonts w:cs="Times New Roman" w:hAnsi="Times New Roman" w:eastAsia="Times New Roman" w:ascii="Times New Roman"/>
                      <w:i/>
                      <w:spacing w:val="0"/>
                      <w:w w:val="101"/>
                      <w:sz w:val="23"/>
                      <w:szCs w:val="23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3"/>
                      <w:szCs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i/>
          <w:spacing w:val="8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1"/>
          <w:sz w:val="23"/>
          <w:szCs w:val="23"/>
        </w:rPr>
        <w:t>  </w:t>
      </w:r>
      <w:r>
        <w:rPr>
          <w:rFonts w:cs="PMingLiU" w:hAnsi="PMingLiU" w:eastAsia="PMingLiU" w:ascii="PMingLiU"/>
          <w:spacing w:val="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1"/>
          <w:w w:val="100"/>
          <w:position w:val="10"/>
          <w:sz w:val="13"/>
          <w:szCs w:val="13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position w:val="10"/>
          <w:sz w:val="13"/>
          <w:szCs w:val="13"/>
          <w:u w:val="single" w:color="000000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0"/>
          <w:sz w:val="13"/>
          <w:szCs w:val="1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0"/>
          <w:sz w:val="13"/>
          <w:szCs w:val="13"/>
          <w:u w:val="single" w:color="000000"/>
        </w:rPr>
        <w:t>ct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0"/>
          <w:sz w:val="13"/>
          <w:szCs w:val="1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0"/>
          <w:sz w:val="13"/>
          <w:szCs w:val="13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-13"/>
          <w:w w:val="100"/>
          <w:position w:val="10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.1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88" w:lineRule="exact" w:line="140"/>
        <w:ind w:left="763"/>
        <w:sectPr>
          <w:type w:val="continuous"/>
          <w:pgSz w:w="11920" w:h="16840"/>
          <w:pgMar w:top="1420" w:bottom="280" w:left="0" w:right="0"/>
          <w:cols w:num="2" w:equalWidth="off">
            <w:col w:w="3486" w:space="258"/>
            <w:col w:w="8176"/>
          </w:cols>
        </w:sectPr>
      </w:pPr>
      <w:r>
        <w:pict>
          <v:group style="position:absolute;margin-left:184.75pt;margin-top:-23.6601pt;width:84.098pt;height:37.056pt;mso-position-horizontal-relative:page;mso-position-vertical-relative:paragraph;z-index:-3462" coordorigin="3695,-473" coordsize="1682,741">
            <v:group style="position:absolute;left:3706;top:-467;width:0;height:730" coordorigin="3706,-467" coordsize="0,730">
              <v:shape style="position:absolute;left:3706;top:-467;width:0;height:730" coordorigin="3706,-467" coordsize="0,730" path="m3706,-467l3706,262e" filled="f" stroked="t" strokeweight="0.577pt" strokecolor="#000000">
                <v:path arrowok="t"/>
              </v:shape>
              <v:group style="position:absolute;left:5362;top:-467;width:0;height:730" coordorigin="5362,-467" coordsize="0,730">
                <v:shape style="position:absolute;left:5362;top:-467;width:0;height:730" coordorigin="5362,-467" coordsize="0,730" path="m5362,-467l5362,262e" filled="f" stroked="t" strokeweight="0.577pt" strokecolor="#000000">
                  <v:path arrowok="t"/>
                </v:shape>
                <v:group style="position:absolute;left:3701;top:-463;width:1670;height:0" coordorigin="3701,-463" coordsize="1670,0">
                  <v:shape style="position:absolute;left:3701;top:-463;width:1670;height:0" coordorigin="3701,-463" coordsize="1670,0" path="m3701,-463l5371,-463e" filled="f" stroked="t" strokeweight="0.577pt" strokecolor="#000000">
                    <v:path arrowok="t"/>
                  </v:shape>
                  <v:group style="position:absolute;left:3701;top:257;width:1670;height:0" coordorigin="3701,257" coordsize="1670,0">
                    <v:shape style="position:absolute;left:3701;top:257;width:1670;height:0" coordorigin="3701,257" coordsize="1670,0" path="m3701,257l5371,257e" filled="f" stroked="t" strokeweight="0.577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05"/>
          <w:sz w:val="13"/>
          <w:szCs w:val="13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160"/>
        <w:ind w:left="1229" w:right="-56"/>
      </w:pP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5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6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7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7"/>
          <w:w w:val="101"/>
          <w:position w:val="-7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-7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-7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-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position w:val="-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-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position w:val="-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-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7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7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7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7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-7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                                                                   </w:t>
      </w:r>
      <w:r>
        <w:rPr>
          <w:rFonts w:cs="Times New Roman" w:hAnsi="Times New Roman" w:eastAsia="Times New Roman" w:ascii="Times New Roman"/>
          <w:spacing w:val="37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7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9" w:lineRule="exact" w:line="180"/>
        <w:sectPr>
          <w:type w:val="continuous"/>
          <w:pgSz w:w="11920" w:h="16840"/>
          <w:pgMar w:top="1420" w:bottom="280" w:left="0" w:right="0"/>
          <w:cols w:num="2" w:equalWidth="off">
            <w:col w:w="7820" w:space="181"/>
            <w:col w:w="391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7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-7"/>
          <w:sz w:val="23"/>
          <w:szCs w:val="23"/>
        </w:rPr>
        <w:t>ә</w:t>
      </w:r>
      <w:r>
        <w:rPr>
          <w:rFonts w:cs="Times New Roman" w:hAnsi="Times New Roman" w:eastAsia="Times New Roman" w:ascii="Times New Roman"/>
          <w:spacing w:val="3"/>
          <w:w w:val="100"/>
          <w:position w:val="-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01"/>
          <w:position w:val="-7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position w:val="-7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-7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-7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-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position w:val="-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position w:val="-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position w:val="-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-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7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7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position w:val="-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-7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1"/>
          <w:position w:val="-7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1"/>
          <w:position w:val="-7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1"/>
          <w:position w:val="-7"/>
          <w:sz w:val="23"/>
          <w:szCs w:val="23"/>
        </w:rPr>
        <w:t>h)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center"/>
        <w:spacing w:lineRule="exact" w:line="120"/>
        <w:ind w:left="1477" w:right="1348"/>
      </w:pPr>
      <w:r>
        <w:rPr>
          <w:rFonts w:cs="Times New Roman" w:hAnsi="Times New Roman" w:eastAsia="Times New Roman" w:ascii="Times New Roman"/>
          <w:i/>
          <w:spacing w:val="-2"/>
          <w:w w:val="104"/>
          <w:sz w:val="13"/>
          <w:szCs w:val="13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spacing w:before="63" w:lineRule="exact" w:line="380"/>
      </w:pPr>
      <w:r>
        <w:rPr>
          <w:rFonts w:cs="Times New Roman" w:hAnsi="Times New Roman" w:eastAsia="Times New Roman" w:ascii="Times New Roman"/>
          <w:spacing w:val="-1"/>
          <w:w w:val="101"/>
          <w:position w:val="-5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8"/>
          <w:w w:val="76"/>
          <w:position w:val="-5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-5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-5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position w:val="-5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-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position w:val="-5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-5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-5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5"/>
          <w:sz w:val="23"/>
          <w:szCs w:val="23"/>
        </w:rPr>
        <w:t>iê</w:t>
      </w:r>
      <w:r>
        <w:rPr>
          <w:rFonts w:cs="Times New Roman" w:hAnsi="Times New Roman" w:eastAsia="Times New Roman" w:ascii="Times New Roman"/>
          <w:spacing w:val="5"/>
          <w:w w:val="100"/>
          <w:position w:val="-5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position w:val="-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6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6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6"/>
          <w:sz w:val="23"/>
          <w:szCs w:val="23"/>
        </w:rPr>
        <w:t>  </w:t>
      </w:r>
      <w:r>
        <w:rPr>
          <w:rFonts w:cs="PMingLiU" w:hAnsi="PMingLiU" w:eastAsia="PMingLiU" w:ascii="PMingLiU"/>
          <w:spacing w:val="12"/>
          <w:w w:val="100"/>
          <w:position w:val="-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5"/>
          <w:w w:val="100"/>
          <w:position w:val="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9"/>
          <w:sz w:val="23"/>
          <w:szCs w:val="23"/>
          <w:u w:val="single" w:color="000000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9"/>
          <w:sz w:val="23"/>
          <w:szCs w:val="23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spacing w:lineRule="exact" w:line="200"/>
        <w:ind w:right="41"/>
      </w:pPr>
      <w:r>
        <w:rPr>
          <w:rFonts w:cs="Times New Roman" w:hAnsi="Times New Roman" w:eastAsia="Times New Roman" w:ascii="Times New Roman"/>
          <w:i/>
          <w:spacing w:val="0"/>
          <w:w w:val="10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center"/>
        <w:spacing w:lineRule="exact" w:line="120"/>
        <w:ind w:left="4520" w:right="3925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105"/>
          <w:sz w:val="13"/>
          <w:szCs w:val="13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13"/>
          <w:szCs w:val="13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dd)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902"/>
        <w:sectPr>
          <w:type w:val="continuous"/>
          <w:pgSz w:w="11920" w:h="16840"/>
          <w:pgMar w:top="1420" w:bottom="280" w:left="0" w:right="0"/>
          <w:cols w:num="2" w:equalWidth="off">
            <w:col w:w="2979" w:space="285"/>
            <w:col w:w="8656"/>
          </w:cols>
        </w:sectPr>
      </w:pP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͑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ͭ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3"/>
          <w:szCs w:val="23"/>
        </w:rPr>
        <w:t>͓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̭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1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-1"/>
          <w:sz w:val="23"/>
          <w:szCs w:val="23"/>
        </w:rPr>
        <w:t>͗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-1"/>
          <w:sz w:val="23"/>
          <w:szCs w:val="23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pict>
          <v:shape style="position:absolute;margin-left:558.144pt;margin-top:61.357pt;width:1.70032pt;height:4.96003pt;mso-position-horizontal-relative:page;mso-position-vertical-relative:page;z-index:-3403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404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405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406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407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408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409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410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411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412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413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414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415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416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417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418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419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420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421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422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423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424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425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426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427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428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429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430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431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432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433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434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435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436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437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438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439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440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441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442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443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444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445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446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447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448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449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450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451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452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453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454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455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456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457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458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459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460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3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68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C%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2"/>
          <w:position w:val="0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-4"/>
          <w:w w:val="82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58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ôx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20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8g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ml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14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8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5"/>
          <w:w w:val="8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7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73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22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canx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4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3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20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32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position w:val="1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5"/>
          <w:w w:val="84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ph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ă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c%)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2"/>
          <w:w w:val="9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6"/>
          <w:w w:val="93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9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9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7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8"/>
          <w:w w:val="73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8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8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c?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4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30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8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5"/>
          <w:position w:val="1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2"/>
          <w:w w:val="85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75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75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3"/>
          <w:w w:val="101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30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3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87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9"/>
          <w:w w:val="87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5"/>
          <w:position w:val="1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5"/>
          <w:w w:val="85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7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73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" w:lineRule="auto" w:line="236"/>
        <w:ind w:left="701" w:right="71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gN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9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7"/>
          <w:w w:val="112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4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12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position w:val="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4"/>
          <w:w w:val="112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19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(k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7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87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7"/>
          <w:w w:val="87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87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riê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,3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/m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tín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72"/>
          <w:position w:val="0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7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73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26" w:lineRule="exact" w:line="320"/>
        <w:ind w:left="4244" w:right="424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9"/>
          <w:szCs w:val="29"/>
        </w:rPr>
        <w:t>B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9"/>
          <w:szCs w:val="29"/>
        </w:rPr>
        <w:t>À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9"/>
          <w:szCs w:val="29"/>
        </w:rPr>
        <w:t>Ұ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9"/>
          <w:szCs w:val="29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9"/>
          <w:szCs w:val="29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9"/>
          <w:szCs w:val="29"/>
        </w:rPr>
        <w:t>Ә</w:t>
      </w:r>
      <w:r>
        <w:rPr>
          <w:rFonts w:cs="Times New Roman" w:hAnsi="Times New Roman" w:eastAsia="Times New Roman" w:ascii="Times New Roman"/>
          <w:b/>
          <w:spacing w:val="7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9"/>
          <w:szCs w:val="29"/>
        </w:rPr>
        <w:t>Ӧ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01"/>
          <w:position w:val="-1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b/>
          <w:spacing w:val="-8"/>
          <w:w w:val="101"/>
          <w:position w:val="-1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b/>
          <w:spacing w:val="-4"/>
          <w:w w:val="101"/>
          <w:position w:val="-1"/>
          <w:sz w:val="29"/>
          <w:szCs w:val="29"/>
        </w:rPr>
        <w:t>Ê</w:t>
      </w:r>
      <w:r>
        <w:rPr>
          <w:rFonts w:cs="Times New Roman" w:hAnsi="Times New Roman" w:eastAsia="Times New Roman" w:ascii="Times New Roman"/>
          <w:b/>
          <w:spacing w:val="0"/>
          <w:w w:val="101"/>
          <w:position w:val="-1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</w:r>
    </w:p>
    <w:p>
      <w:pPr>
        <w:rPr>
          <w:sz w:val="28"/>
          <w:szCs w:val="28"/>
        </w:rPr>
        <w:jc w:val="left"/>
        <w:spacing w:before="20" w:lineRule="exact" w:line="280"/>
        <w:sectPr>
          <w:pgMar w:header="0" w:footer="1265" w:top="1420" w:bottom="280" w:left="0" w:right="0"/>
          <w:pgSz w:w="11920" w:h="16840"/>
        </w:sectPr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7"/>
        <w:ind w:left="701" w:right="-44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1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0m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hu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/>
      </w:pPr>
      <w:r>
        <w:rPr>
          <w:rFonts w:cs="Times New Roman" w:hAnsi="Times New Roman" w:eastAsia="Times New Roman" w:ascii="Times New Roman"/>
          <w:spacing w:val="3"/>
          <w:w w:val="74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74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86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5"/>
          <w:w w:val="8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1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  <w:ind w:left="701" w:right="-44"/>
      </w:pP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4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4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68"/>
          <w:position w:val="1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13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position w:val="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2"/>
          <w:w w:val="113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4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1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position w:val="1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/>
      </w:pPr>
      <w:r>
        <w:rPr>
          <w:rFonts w:cs="Times New Roman" w:hAnsi="Times New Roman" w:eastAsia="Times New Roman" w:ascii="Times New Roman"/>
          <w:spacing w:val="-2"/>
          <w:w w:val="64"/>
          <w:sz w:val="21"/>
          <w:szCs w:val="21"/>
        </w:rPr>
        <w:t>Oѭ</w:t>
      </w:r>
      <w:r>
        <w:rPr>
          <w:rFonts w:cs="Times New Roman" w:hAnsi="Times New Roman" w:eastAsia="Times New Roman" w:ascii="Times New Roman"/>
          <w:spacing w:val="2"/>
          <w:w w:val="64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spacing w:before="8"/>
        <w:ind w:left="1917" w:right="1231"/>
      </w:pPr>
      <w:r>
        <w:rPr>
          <w:rFonts w:cs="Times New Roman" w:hAnsi="Times New Roman" w:eastAsia="Times New Roman" w:ascii="Times New Roman"/>
          <w:i/>
          <w:spacing w:val="-1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i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11,6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left="701" w:right="-5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29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tro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50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hu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spacing w:val="3"/>
          <w:w w:val="86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86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6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8"/>
          <w:w w:val="8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position w:val="-2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17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86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86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6"/>
          <w:w w:val="8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hidro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29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 w:right="-44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4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1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6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701"/>
      </w:pPr>
      <w:r>
        <w:rPr>
          <w:rFonts w:cs="Times New Roman" w:hAnsi="Times New Roman" w:eastAsia="Times New Roman" w:ascii="Times New Roman"/>
          <w:spacing w:val="-2"/>
          <w:w w:val="64"/>
          <w:sz w:val="21"/>
          <w:szCs w:val="21"/>
        </w:rPr>
        <w:t>Oѭ</w:t>
      </w:r>
      <w:r>
        <w:rPr>
          <w:rFonts w:cs="Times New Roman" w:hAnsi="Times New Roman" w:eastAsia="Times New Roman" w:ascii="Times New Roman"/>
          <w:spacing w:val="2"/>
          <w:w w:val="64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spacing w:before="8"/>
        <w:ind w:left="1692" w:right="999"/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6l</w:t>
      </w:r>
      <w:r>
        <w:rPr>
          <w:rFonts w:cs="Times New Roman" w:hAnsi="Times New Roman" w:eastAsia="Times New Roman" w:ascii="Times New Roman"/>
          <w:i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  <w:ind w:left="701" w:right="-55"/>
      </w:pPr>
      <w:r>
        <w:rPr>
          <w:rFonts w:cs="Times New Roman" w:hAnsi="Times New Roman" w:eastAsia="Times New Roman" w:ascii="Times New Roman"/>
          <w:b/>
          <w:w w:val="102"/>
          <w:position w:val="1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10"/>
          <w:w w:val="100"/>
          <w:position w:val="1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1"/>
          <w:szCs w:val="21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11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1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57"/>
          <w:position w:val="1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11"/>
          <w:position w:val="1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2"/>
          <w:w w:val="111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3"/>
          <w:w w:val="111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1"/>
          <w:position w:val="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1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3"/>
          <w:w w:val="111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1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300"/>
        <w:ind w:left="701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position w:val="-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86"/>
          <w:position w:val="-1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6"/>
          <w:position w:val="-1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position w:val="-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7"/>
          <w:w w:val="86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-10"/>
          <w:w w:val="100"/>
          <w:position w:val="-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position w:val="-4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0"/>
          <w:position w:val="-2"/>
          <w:sz w:val="23"/>
          <w:szCs w:val="23"/>
        </w:rPr>
        <w:t>n</w:t>
      </w:r>
      <w:r>
        <w:rPr>
          <w:rFonts w:cs="PMingLiU" w:hAnsi="PMingLiU" w:eastAsia="PMingLiU" w:ascii="PMingLiU"/>
          <w:spacing w:val="17"/>
          <w:w w:val="130"/>
          <w:position w:val="-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-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4"/>
          <w:w w:val="102"/>
          <w:position w:val="-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position w:val="-1"/>
          <w:sz w:val="21"/>
          <w:szCs w:val="21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12" w:lineRule="exact" w:line="240"/>
        <w:ind w:left="701" w:right="-33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9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40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74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am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4"/>
        <w:ind w:left="701" w:right="-36"/>
      </w:pP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5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position w:val="-2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65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ùn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79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79"/>
          <w:position w:val="0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0"/>
          <w:w w:val="79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4"/>
          <w:w w:val="79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ӱ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ao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hàn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guyê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8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i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-1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c.</w:t>
      </w:r>
      <w:r>
        <w:rPr>
          <w:rFonts w:cs="Times New Roman" w:hAnsi="Times New Roman" w:eastAsia="Times New Roman" w:ascii="Times New Roman"/>
          <w:i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 w:lineRule="auto" w:line="245"/>
        <w:ind w:left="701" w:right="-4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10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tho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,008l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position w:val="-2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16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40"/>
          <w:w w:val="116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16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9"/>
          <w:w w:val="116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1"/>
          <w:szCs w:val="21"/>
        </w:rPr>
        <w:t>kt</w:t>
      </w:r>
      <w:r>
        <w:rPr>
          <w:rFonts w:cs="Times New Roman" w:hAnsi="Times New Roman" w:eastAsia="Times New Roman" w:ascii="Times New Roman"/>
          <w:spacing w:val="-5"/>
          <w:w w:val="116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1"/>
          <w:szCs w:val="21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701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ron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left="701" w:right="-48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ÿһ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/>
      </w:pPr>
      <w:r>
        <w:rPr>
          <w:rFonts w:cs="Times New Roman" w:hAnsi="Times New Roman" w:eastAsia="Times New Roman" w:ascii="Times New Roman"/>
          <w:spacing w:val="-1"/>
          <w:w w:val="64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64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ra.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9" w:lineRule="exact" w:line="240"/>
        <w:ind w:left="700" w:right="-30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14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14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0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HN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88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88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8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88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88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76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0"/>
      </w:pPr>
      <w:r>
        <w:rPr>
          <w:rFonts w:cs="Times New Roman" w:hAnsi="Times New Roman" w:eastAsia="Times New Roman" w:ascii="Times New Roman"/>
          <w:i/>
          <w:spacing w:val="3"/>
          <w:w w:val="123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-1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30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-7"/>
          <w:w w:val="100"/>
          <w:position w:val="-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-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-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-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6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-1"/>
          <w:sz w:val="21"/>
          <w:szCs w:val="21"/>
        </w:rPr>
        <w:t>14</w:t>
      </w:r>
      <w:r>
        <w:rPr>
          <w:rFonts w:cs="Times New Roman" w:hAnsi="Times New Roman" w:eastAsia="Times New Roman" w:ascii="Times New Roman"/>
          <w:i/>
          <w:spacing w:val="-6"/>
          <w:w w:val="102"/>
          <w:position w:val="-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-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-1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-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-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-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-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7"/>
        <w:ind w:left="1"/>
      </w:pPr>
      <w:r>
        <w:br w:type="column"/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5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left="1" w:right="3592"/>
      </w:pPr>
      <w:r>
        <w:rPr>
          <w:rFonts w:cs="Times New Roman" w:hAnsi="Times New Roman" w:eastAsia="Times New Roman" w:ascii="Times New Roman"/>
          <w:spacing w:val="-1"/>
          <w:w w:val="63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63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1"/>
          <w:w w:val="6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M.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1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ind w:left="1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iclo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47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nitr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left="1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AgN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4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76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76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ӓ</w:t>
      </w:r>
      <w:r>
        <w:rPr>
          <w:rFonts w:cs="Times New Roman" w:hAnsi="Times New Roman" w:eastAsia="Times New Roman" w:ascii="Times New Roman"/>
          <w:spacing w:val="5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3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74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</w:pPr>
      <w:r>
        <w:pict>
          <v:group style="position:absolute;margin-left:421.319pt;margin-top:0.963734pt;width:123.36pt;height:90.24pt;mso-position-horizontal-relative:page;mso-position-vertical-relative:paragraph;z-index:-3402" coordorigin="8426,19" coordsize="2467,1805">
            <v:shape type="#_x0000_t75" style="position:absolute;left:8426;top:19;width:2467;height:1805">
              <v:imagedata o:title="" r:id="rId27"/>
            </v:shape>
            <v:shape type="#_x0000_t75" style="position:absolute;left:8940;top:859;width:1435;height:144">
              <v:imagedata o:title="" r:id="rId28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-4"/>
          <w:w w:val="13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/s</w:t>
      </w:r>
      <w:r>
        <w:rPr>
          <w:rFonts w:cs="Times New Roman" w:hAnsi="Times New Roman" w:eastAsia="Times New Roman" w:ascii="Times New Roman"/>
          <w:i/>
          <w:spacing w:val="-7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8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i/>
          <w:spacing w:val="-1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625g</w:t>
      </w:r>
      <w:r>
        <w:rPr>
          <w:rFonts w:cs="Times New Roman" w:hAnsi="Times New Roman" w:eastAsia="Times New Roman" w:ascii="Times New Roman"/>
          <w:i/>
          <w:spacing w:val="9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-1"/>
          <w:w w:val="102"/>
          <w:sz w:val="21"/>
          <w:szCs w:val="21"/>
        </w:rPr>
        <w:t>,575g</w:t>
      </w:r>
      <w:r>
        <w:rPr>
          <w:rFonts w:cs="Times New Roman" w:hAnsi="Times New Roman" w:eastAsia="Times New Roman" w:ascii="Times New Roman"/>
          <w:i/>
          <w:spacing w:val="9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1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2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toà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50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ành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1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í.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left="1" w:right="4936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/>
        <w:ind w:left="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85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13"/>
          <w:w w:val="85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th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position w:val="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13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13"/>
          <w:position w:val="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30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3M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ph</w:t>
      </w:r>
      <w:r>
        <w:rPr>
          <w:rFonts w:cs="Times New Roman" w:hAnsi="Times New Roman" w:eastAsia="Times New Roman" w:ascii="Times New Roman"/>
          <w:spacing w:val="-4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8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3"/>
          <w:w w:val="10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6"/>
          <w:w w:val="10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Tí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</w:pPr>
      <w:r>
        <w:rPr>
          <w:rFonts w:cs="Times New Roman" w:hAnsi="Times New Roman" w:eastAsia="Times New Roman" w:ascii="Times New Roman"/>
          <w:spacing w:val="-7"/>
          <w:w w:val="39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76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74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i/>
          <w:spacing w:val="-4"/>
          <w:w w:val="136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Câ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20.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1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5gam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;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2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(OH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2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67"/>
          <w:position w:val="1"/>
          <w:sz w:val="21"/>
          <w:szCs w:val="21"/>
        </w:rPr>
        <w:t>˱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</w:pPr>
      <w:r>
        <w:rPr>
          <w:rFonts w:cs="Times New Roman" w:hAnsi="Times New Roman" w:eastAsia="Times New Roman" w:ascii="Times New Roman"/>
          <w:i/>
          <w:spacing w:val="-2"/>
          <w:w w:val="87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87"/>
          <w:sz w:val="21"/>
          <w:szCs w:val="21"/>
        </w:rPr>
        <w:t>͇</w:t>
      </w:r>
      <w:r>
        <w:rPr>
          <w:rFonts w:cs="Times New Roman" w:hAnsi="Times New Roman" w:eastAsia="Times New Roman" w:ascii="Times New Roman"/>
          <w:i/>
          <w:spacing w:val="3"/>
          <w:w w:val="87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87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8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20</w:t>
      </w:r>
      <w:r>
        <w:rPr>
          <w:rFonts w:cs="Times New Roman" w:hAnsi="Times New Roman" w:eastAsia="Times New Roman" w:ascii="Times New Roman"/>
          <w:i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 w:lineRule="auto" w:line="243"/>
        <w:ind w:left="1" w:right="983" w:hanging="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1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9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50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tri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4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1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 w:lineRule="auto" w:line="248"/>
        <w:ind w:right="2526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7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67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67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rìn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position w:val="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86"/>
          <w:position w:val="1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8"/>
          <w:w w:val="86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position w:val="1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position w:val="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86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86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8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10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ind w:right="740"/>
      </w:pP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15"/>
          <w:position w:val="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13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8"/>
          <w:w w:val="113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5"/>
          <w:w w:val="57"/>
          <w:position w:val="0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ì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39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ă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57"/>
          <w:position w:val="0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nhi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sectPr>
          <w:type w:val="continuous"/>
          <w:pgSz w:w="11920" w:h="16840"/>
          <w:pgMar w:top="1420" w:bottom="280" w:left="0" w:right="0"/>
          <w:cols w:num="2" w:equalWidth="off">
            <w:col w:w="5657" w:space="203"/>
            <w:col w:w="6060"/>
          </w:cols>
        </w:sectPr>
      </w:pPr>
      <w:r>
        <w:rPr>
          <w:rFonts w:cs="Times New Roman" w:hAnsi="Times New Roman" w:eastAsia="Times New Roman" w:ascii="Times New Roman"/>
          <w:i/>
          <w:spacing w:val="-4"/>
          <w:w w:val="13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/s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8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li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,62</w:t>
      </w:r>
      <w:r>
        <w:rPr>
          <w:rFonts w:cs="Times New Roman" w:hAnsi="Times New Roman" w:eastAsia="Times New Roman" w:ascii="Times New Roman"/>
          <w:i/>
          <w:spacing w:val="6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d.5</w:t>
      </w:r>
      <w:r>
        <w:rPr>
          <w:rFonts w:cs="Times New Roman" w:hAnsi="Times New Roman" w:eastAsia="Times New Roman" w:ascii="Times New Roman"/>
          <w:i/>
          <w:spacing w:val="10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i/>
          <w:spacing w:val="-1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5g</w:t>
      </w:r>
      <w:r>
        <w:rPr>
          <w:rFonts w:cs="Times New Roman" w:hAnsi="Times New Roman" w:eastAsia="Times New Roman" w:ascii="Times New Roman"/>
          <w:i/>
          <w:spacing w:val="6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2"/>
          <w:sz w:val="21"/>
          <w:szCs w:val="21"/>
        </w:rPr>
        <w:t>,5g</w:t>
      </w:r>
      <w:r>
        <w:rPr>
          <w:rFonts w:cs="Times New Roman" w:hAnsi="Times New Roman" w:eastAsia="Times New Roman" w:ascii="Times New Roman"/>
          <w:i/>
          <w:spacing w:val="6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26"/>
        <w:ind w:left="3928" w:right="3931"/>
      </w:pPr>
      <w:r>
        <w:pict>
          <v:group style="position:absolute;margin-left:287.519pt;margin-top:-382.362pt;width:0pt;height:383.519pt;mso-position-horizontal-relative:page;mso-position-vertical-relative:paragraph;z-index:-3401" coordorigin="5750,-7647" coordsize="0,7670">
            <v:shape style="position:absolute;left:5750;top:-7647;width:0;height:7670" coordorigin="5750,-7647" coordsize="0,7670" path="m5750,-7647l5750,23e" filled="f" stroked="t" strokeweight="0.5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5"/>
          <w:w w:val="100"/>
          <w:sz w:val="29"/>
          <w:szCs w:val="29"/>
        </w:rPr>
        <w:t>B</w:t>
      </w:r>
      <w:r>
        <w:rPr>
          <w:rFonts w:cs="Times New Roman" w:hAnsi="Times New Roman" w:eastAsia="Times New Roman" w:ascii="Times New Roman"/>
          <w:b/>
          <w:spacing w:val="-6"/>
          <w:w w:val="100"/>
          <w:sz w:val="29"/>
          <w:szCs w:val="29"/>
        </w:rPr>
        <w:t>À</w:t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9"/>
          <w:szCs w:val="29"/>
        </w:rPr>
        <w:t>Ұ</w:t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9"/>
          <w:szCs w:val="29"/>
        </w:rPr>
        <w:t>Ӫ</w:t>
      </w:r>
      <w:r>
        <w:rPr>
          <w:rFonts w:cs="Times New Roman" w:hAnsi="Times New Roman" w:eastAsia="Times New Roman" w:ascii="Times New Roman"/>
          <w:b/>
          <w:spacing w:val="-1"/>
          <w:w w:val="100"/>
          <w:sz w:val="29"/>
          <w:szCs w:val="29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</w:rPr>
        <w:t>G</w:t>
      </w:r>
      <w:r>
        <w:rPr>
          <w:rFonts w:cs="Times New Roman" w:hAnsi="Times New Roman" w:eastAsia="Times New Roman" w:ascii="Times New Roman"/>
          <w:b/>
          <w:spacing w:val="-1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87"/>
          <w:sz w:val="29"/>
          <w:szCs w:val="29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87"/>
          <w:sz w:val="29"/>
          <w:szCs w:val="29"/>
        </w:rPr>
        <w:t>Ӕ</w:t>
      </w:r>
      <w:r>
        <w:rPr>
          <w:rFonts w:cs="Times New Roman" w:hAnsi="Times New Roman" w:eastAsia="Times New Roman" w:ascii="Times New Roman"/>
          <w:b/>
          <w:spacing w:val="2"/>
          <w:w w:val="8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1"/>
          <w:sz w:val="29"/>
          <w:szCs w:val="29"/>
        </w:rPr>
        <w:t>(</w:t>
      </w:r>
      <w:r>
        <w:rPr>
          <w:rFonts w:cs="Times New Roman" w:hAnsi="Times New Roman" w:eastAsia="Times New Roman" w:ascii="Times New Roman"/>
          <w:b/>
          <w:spacing w:val="4"/>
          <w:w w:val="101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1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b/>
          <w:spacing w:val="8"/>
          <w:w w:val="61"/>
          <w:sz w:val="29"/>
          <w:szCs w:val="29"/>
        </w:rPr>
        <w:t>Ӄ</w:t>
      </w:r>
      <w:r>
        <w:rPr>
          <w:rFonts w:cs="Times New Roman" w:hAnsi="Times New Roman" w:eastAsia="Times New Roman" w:ascii="Times New Roman"/>
          <w:b/>
          <w:spacing w:val="0"/>
          <w:w w:val="101"/>
          <w:sz w:val="29"/>
          <w:szCs w:val="29"/>
        </w:rPr>
        <w:t>p</w:t>
      </w:r>
      <w:r>
        <w:rPr>
          <w:rFonts w:cs="Times New Roman" w:hAnsi="Times New Roman" w:eastAsia="Times New Roman" w:ascii="Times New Roman"/>
          <w:b/>
          <w:spacing w:val="-1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1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b/>
          <w:spacing w:val="4"/>
          <w:w w:val="101"/>
          <w:sz w:val="29"/>
          <w:szCs w:val="29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1"/>
          <w:sz w:val="29"/>
          <w:szCs w:val="29"/>
        </w:rPr>
        <w:t>eo)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1"/>
          <w:sz w:val="29"/>
          <w:szCs w:val="29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  <w:u w:val="thick" w:color="000000"/>
        </w:rPr>
        <w:t>LÍ</w:t>
      </w:r>
      <w:r>
        <w:rPr>
          <w:rFonts w:cs="Times New Roman" w:hAnsi="Times New Roman" w:eastAsia="Times New Roman" w:ascii="Times New Roman"/>
          <w:b/>
          <w:spacing w:val="2"/>
          <w:w w:val="100"/>
          <w:sz w:val="29"/>
          <w:szCs w:val="29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9"/>
          <w:szCs w:val="29"/>
          <w:u w:val="thick" w:color="000000"/>
        </w:rPr>
        <w:t>H</w:t>
      </w:r>
      <w:r>
        <w:rPr>
          <w:rFonts w:cs="Times New Roman" w:hAnsi="Times New Roman" w:eastAsia="Times New Roman" w:ascii="Times New Roman"/>
          <w:b/>
          <w:spacing w:val="-6"/>
          <w:w w:val="100"/>
          <w:sz w:val="29"/>
          <w:szCs w:val="29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9"/>
          <w:szCs w:val="29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-2"/>
          <w:w w:val="100"/>
          <w:sz w:val="29"/>
          <w:szCs w:val="29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9"/>
          <w:szCs w:val="29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  <w:u w:val="thick" w:color="000000"/>
        </w:rPr>
        <w:t>ӂ</w:t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9"/>
          <w:szCs w:val="29"/>
        </w:rPr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77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tr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7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62"/>
          <w:sz w:val="23"/>
          <w:szCs w:val="23"/>
        </w:rPr>
        <w:t>Ӊ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ch</w:t>
      </w:r>
      <w:r>
        <w:rPr>
          <w:rFonts w:cs="Times New Roman" w:hAnsi="Times New Roman" w:eastAsia="Times New Roman" w:ascii="Times New Roman"/>
          <w:spacing w:val="6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3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ây.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6"/>
        <w:ind w:left="701"/>
      </w:pPr>
      <w:r>
        <w:pict>
          <v:shape type="#_x0000_t202" style="position:absolute;margin-left:99.84pt;margin-top:11.0533pt;width:299.261pt;height:6.748pt;mso-position-horizontal-relative:page;mso-position-vertical-relative:paragraph;z-index:-3398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3"/>
                      <w:szCs w:val="13"/>
                    </w:rPr>
                    <w:jc w:val="left"/>
                    <w:spacing w:lineRule="exact" w:line="120"/>
                    <w:ind w:right="-40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2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2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27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19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2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2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    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13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-27"/>
          <w:w w:val="101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53"/>
          <w:w w:val="103"/>
          <w:position w:val="11"/>
          <w:sz w:val="13"/>
          <w:szCs w:val="13"/>
        </w:rPr>
        <w:t>1</w:t>
      </w:r>
      <w:r>
        <w:rPr>
          <w:rFonts w:cs="PMingLiU" w:hAnsi="PMingLiU" w:eastAsia="PMingLiU" w:ascii="PMingLiU"/>
          <w:spacing w:val="-185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1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3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53"/>
          <w:w w:val="103"/>
          <w:position w:val="11"/>
          <w:sz w:val="13"/>
          <w:szCs w:val="13"/>
        </w:rPr>
        <w:t>2</w:t>
      </w:r>
      <w:r>
        <w:rPr>
          <w:rFonts w:cs="PMingLiU" w:hAnsi="PMingLiU" w:eastAsia="PMingLiU" w:ascii="PMingLiU"/>
          <w:spacing w:val="-176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AlC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8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7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48"/>
          <w:w w:val="103"/>
          <w:position w:val="11"/>
          <w:sz w:val="13"/>
          <w:szCs w:val="13"/>
        </w:rPr>
        <w:t>3</w:t>
      </w:r>
      <w:r>
        <w:rPr>
          <w:rFonts w:cs="PMingLiU" w:hAnsi="PMingLiU" w:eastAsia="PMingLiU" w:ascii="PMingLiU"/>
          <w:spacing w:val="-18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4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2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53"/>
          <w:w w:val="103"/>
          <w:position w:val="11"/>
          <w:sz w:val="13"/>
          <w:szCs w:val="13"/>
        </w:rPr>
        <w:t>4</w:t>
      </w:r>
      <w:r>
        <w:rPr>
          <w:rFonts w:cs="PMingLiU" w:hAnsi="PMingLiU" w:eastAsia="PMingLiU" w:ascii="PMingLiU"/>
          <w:spacing w:val="-176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7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49"/>
          <w:w w:val="103"/>
          <w:position w:val="11"/>
          <w:sz w:val="13"/>
          <w:szCs w:val="13"/>
        </w:rPr>
        <w:t>5</w:t>
      </w:r>
      <w:r>
        <w:rPr>
          <w:rFonts w:cs="PMingLiU" w:hAnsi="PMingLiU" w:eastAsia="PMingLiU" w:ascii="PMingLiU"/>
          <w:spacing w:val="-18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2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49"/>
          <w:w w:val="103"/>
          <w:position w:val="11"/>
          <w:sz w:val="13"/>
          <w:szCs w:val="13"/>
        </w:rPr>
        <w:t>6</w:t>
      </w:r>
      <w:r>
        <w:rPr>
          <w:rFonts w:cs="PMingLiU" w:hAnsi="PMingLiU" w:eastAsia="PMingLiU" w:ascii="PMingLiU"/>
          <w:spacing w:val="-176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1"/>
          <w:position w:val="0"/>
          <w:sz w:val="23"/>
          <w:szCs w:val="23"/>
        </w:rPr>
        <w:t>lCl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9"/>
        <w:ind w:left="701"/>
      </w:pPr>
      <w:r>
        <w:pict>
          <v:shape type="#_x0000_t202" style="position:absolute;margin-left:116.64pt;margin-top:13.2751pt;width:135.318pt;height:6.66pt;mso-position-horizontal-relative:page;mso-position-vertical-relative:paragraph;z-index:-3400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3"/>
                      <w:szCs w:val="13"/>
                    </w:rPr>
                    <w:jc w:val="left"/>
                    <w:spacing w:lineRule="exact" w:line="120"/>
                    <w:ind w:right="-40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4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20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2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19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2"/>
                      <w:sz w:val="13"/>
                      <w:szCs w:val="13"/>
                    </w:rPr>
                    <w:t>2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11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-24"/>
          <w:w w:val="10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52"/>
          <w:w w:val="102"/>
          <w:position w:val="11"/>
          <w:sz w:val="13"/>
          <w:szCs w:val="13"/>
        </w:rPr>
        <w:t>1</w:t>
      </w:r>
      <w:r>
        <w:rPr>
          <w:rFonts w:cs="PMingLiU" w:hAnsi="PMingLiU" w:eastAsia="PMingLiU" w:ascii="PMingLiU"/>
          <w:spacing w:val="-182"/>
          <w:w w:val="100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0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eS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23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9"/>
          <w:w w:val="100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52"/>
          <w:w w:val="102"/>
          <w:position w:val="11"/>
          <w:sz w:val="13"/>
          <w:szCs w:val="13"/>
        </w:rPr>
        <w:t>2</w:t>
      </w:r>
      <w:r>
        <w:rPr>
          <w:rFonts w:cs="PMingLiU" w:hAnsi="PMingLiU" w:eastAsia="PMingLiU" w:ascii="PMingLiU"/>
          <w:spacing w:val="-173"/>
          <w:w w:val="100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0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4"/>
          <w:w w:val="100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48"/>
          <w:w w:val="102"/>
          <w:position w:val="11"/>
          <w:sz w:val="13"/>
          <w:szCs w:val="13"/>
        </w:rPr>
        <w:t>3</w:t>
      </w:r>
      <w:r>
        <w:rPr>
          <w:rFonts w:cs="PMingLiU" w:hAnsi="PMingLiU" w:eastAsia="PMingLiU" w:ascii="PMingLiU"/>
          <w:spacing w:val="-178"/>
          <w:w w:val="100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0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1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8"/>
        <w:ind w:left="701"/>
        <w:sectPr>
          <w:type w:val="continuous"/>
          <w:pgSz w:w="11920" w:h="16840"/>
          <w:pgMar w:top="1420" w:bottom="280" w:left="0" w:right="0"/>
        </w:sectPr>
      </w:pPr>
      <w:r>
        <w:pict>
          <v:shape type="#_x0000_t202" style="position:absolute;margin-left:71.28pt;margin-top:13.6523pt;width:234.492pt;height:6.748pt;mso-position-horizontal-relative:page;mso-position-vertical-relative:paragraph;z-index:-3399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3"/>
                      <w:szCs w:val="13"/>
                    </w:rPr>
                    <w:jc w:val="left"/>
                    <w:spacing w:lineRule="exact" w:line="120"/>
                    <w:ind w:right="-40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19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25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2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2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  <w:t>                              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23"/>
                      <w:w w:val="100"/>
                      <w:sz w:val="13"/>
                      <w:szCs w:val="13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13"/>
                      <w:szCs w:val="13"/>
                    </w:rPr>
                    <w:t>3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3"/>
                      <w:szCs w:val="13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-3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8"/>
          <w:w w:val="100"/>
          <w:sz w:val="23"/>
          <w:szCs w:val="23"/>
        </w:rPr>
        <w:t> </w:t>
      </w:r>
      <w:r>
        <w:rPr>
          <w:rFonts w:cs="PMingLiU" w:hAnsi="PMingLiU" w:eastAsia="PMingLiU" w:ascii="PMingLiU"/>
          <w:spacing w:val="-27"/>
          <w:w w:val="101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48"/>
          <w:w w:val="103"/>
          <w:position w:val="11"/>
          <w:sz w:val="13"/>
          <w:szCs w:val="13"/>
        </w:rPr>
        <w:t>1</w:t>
      </w:r>
      <w:r>
        <w:rPr>
          <w:rFonts w:cs="PMingLiU" w:hAnsi="PMingLiU" w:eastAsia="PMingLiU" w:ascii="PMingLiU"/>
          <w:spacing w:val="-185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1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3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53"/>
          <w:w w:val="103"/>
          <w:position w:val="11"/>
          <w:sz w:val="13"/>
          <w:szCs w:val="13"/>
        </w:rPr>
        <w:t>2</w:t>
      </w:r>
      <w:r>
        <w:rPr>
          <w:rFonts w:cs="PMingLiU" w:hAnsi="PMingLiU" w:eastAsia="PMingLiU" w:ascii="PMingLiU"/>
          <w:spacing w:val="-176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2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49"/>
          <w:w w:val="103"/>
          <w:position w:val="11"/>
          <w:sz w:val="13"/>
          <w:szCs w:val="13"/>
        </w:rPr>
        <w:t>3</w:t>
      </w:r>
      <w:r>
        <w:rPr>
          <w:rFonts w:cs="PMingLiU" w:hAnsi="PMingLiU" w:eastAsia="PMingLiU" w:ascii="PMingLiU"/>
          <w:spacing w:val="-185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0"/>
          <w:sz w:val="23"/>
          <w:szCs w:val="23"/>
        </w:rPr>
        <w:t> </w:t>
      </w:r>
      <w:r>
        <w:rPr>
          <w:rFonts w:cs="PMingLiU" w:hAnsi="PMingLiU" w:eastAsia="PMingLiU" w:ascii="PMingLiU"/>
          <w:spacing w:val="-12"/>
          <w:w w:val="101"/>
          <w:position w:val="0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spacing w:val="-54"/>
          <w:w w:val="103"/>
          <w:position w:val="11"/>
          <w:sz w:val="13"/>
          <w:szCs w:val="13"/>
        </w:rPr>
        <w:t>4</w:t>
      </w:r>
      <w:r>
        <w:rPr>
          <w:rFonts w:cs="PMingLiU" w:hAnsi="PMingLiU" w:eastAsia="PMingLiU" w:ascii="PMingLiU"/>
          <w:spacing w:val="-171"/>
          <w:w w:val="101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-2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1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-3"/>
          <w:w w:val="101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1"/>
          <w:position w:val="0"/>
          <w:sz w:val="23"/>
          <w:szCs w:val="23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right"/>
        <w:spacing w:before="74" w:lineRule="exact" w:line="160"/>
      </w:pPr>
      <w:r>
        <w:rPr>
          <w:rFonts w:cs="Times New Roman" w:hAnsi="Times New Roman" w:eastAsia="Times New Roman" w:ascii="Times New Roman"/>
          <w:i/>
          <w:spacing w:val="-53"/>
          <w:w w:val="104"/>
          <w:position w:val="-12"/>
          <w:sz w:val="13"/>
          <w:szCs w:val="13"/>
        </w:rPr>
        <w:t>d</w:t>
      </w:r>
      <w:r>
        <w:rPr>
          <w:rFonts w:cs="PMingLiU" w:hAnsi="PMingLiU" w:eastAsia="PMingLiU" w:ascii="PMingLiU"/>
          <w:spacing w:val="-181"/>
          <w:w w:val="101"/>
          <w:position w:val="-23"/>
          <w:sz w:val="23"/>
          <w:szCs w:val="23"/>
        </w:rPr>
        <w:t></w:t>
      </w:r>
      <w:r>
        <w:rPr>
          <w:rFonts w:cs="Times New Roman" w:hAnsi="Times New Roman" w:eastAsia="Times New Roman" w:ascii="Times New Roman"/>
          <w:i/>
          <w:spacing w:val="0"/>
          <w:w w:val="104"/>
          <w:position w:val="-12"/>
          <w:sz w:val="13"/>
          <w:szCs w:val="13"/>
        </w:rPr>
        <w:t>pn</w:t>
      </w:r>
      <w:r>
        <w:rPr>
          <w:rFonts w:cs="Times New Roman" w:hAnsi="Times New Roman" w:eastAsia="Times New Roman" w:ascii="Times New Roman"/>
          <w:i/>
          <w:spacing w:val="-41"/>
          <w:w w:val="104"/>
          <w:position w:val="-12"/>
          <w:sz w:val="13"/>
          <w:szCs w:val="13"/>
        </w:rPr>
        <w:t>c</w:t>
      </w:r>
      <w:r>
        <w:rPr>
          <w:rFonts w:cs="PMingLiU" w:hAnsi="PMingLiU" w:eastAsia="PMingLiU" w:ascii="PMingLiU"/>
          <w:spacing w:val="-181"/>
          <w:w w:val="101"/>
          <w:position w:val="-23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4"/>
          <w:position w:val="-23"/>
          <w:sz w:val="23"/>
          <w:szCs w:val="23"/>
        </w:rPr>
        <w:t>o</w:t>
      </w:r>
      <w:r>
        <w:rPr>
          <w:rFonts w:cs="PMingLiU" w:hAnsi="PMingLiU" w:eastAsia="PMingLiU" w:ascii="PMingLiU"/>
          <w:spacing w:val="0"/>
          <w:w w:val="100"/>
          <w:position w:val="-23"/>
          <w:sz w:val="23"/>
          <w:szCs w:val="23"/>
        </w:rPr>
        <w:t>      </w:t>
      </w:r>
      <w:r>
        <w:rPr>
          <w:rFonts w:cs="PMingLiU" w:hAnsi="PMingLiU" w:eastAsia="PMingLiU" w:ascii="PMingLiU"/>
          <w:spacing w:val="5"/>
          <w:w w:val="100"/>
          <w:position w:val="-23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5"/>
          <w:position w:val="-23"/>
          <w:sz w:val="23"/>
          <w:szCs w:val="23"/>
        </w:rPr>
        <w:t> </w:t>
      </w:r>
      <w:r>
        <w:rPr>
          <w:rFonts w:cs="PMingLiU" w:hAnsi="PMingLiU" w:eastAsia="PMingLiU" w:ascii="PMingLiU"/>
          <w:spacing w:val="4"/>
          <w:w w:val="100"/>
          <w:position w:val="-2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-8"/>
          <w:sz w:val="23"/>
          <w:szCs w:val="23"/>
        </w:rPr>
      </w:r>
      <w:r>
        <w:rPr>
          <w:rFonts w:cs="Times New Roman" w:hAnsi="Times New Roman" w:eastAsia="Times New Roman" w:ascii="Times New Roman"/>
          <w:spacing w:val="0"/>
          <w:w w:val="101"/>
          <w:position w:val="-8"/>
          <w:sz w:val="23"/>
          <w:szCs w:val="23"/>
          <w:u w:val="single" w:color="000000"/>
        </w:rPr>
        <w:t>3</w:t>
      </w:r>
      <w:r>
        <w:rPr>
          <w:rFonts w:cs="Times New Roman" w:hAnsi="Times New Roman" w:eastAsia="Times New Roman" w:ascii="Times New Roman"/>
          <w:spacing w:val="0"/>
          <w:w w:val="101"/>
          <w:position w:val="-8"/>
          <w:sz w:val="23"/>
          <w:szCs w:val="23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60"/>
        <w:sectPr>
          <w:type w:val="continuous"/>
          <w:pgSz w:w="11920" w:h="16840"/>
          <w:pgMar w:top="1420" w:bottom="280" w:left="0" w:right="0"/>
          <w:cols w:num="2" w:equalWidth="off">
            <w:col w:w="4154" w:space="339"/>
            <w:col w:w="7427"/>
          </w:cols>
        </w:sectPr>
      </w:pPr>
      <w:r>
        <w:rPr>
          <w:rFonts w:cs="PMingLiU" w:hAnsi="PMingLiU" w:eastAsia="PMingLiU" w:ascii="PMingLiU"/>
          <w:spacing w:val="0"/>
          <w:w w:val="130"/>
          <w:position w:val="-20"/>
          <w:sz w:val="23"/>
          <w:szCs w:val="23"/>
        </w:rPr>
        <w:t>n</w:t>
      </w:r>
      <w:r>
        <w:rPr>
          <w:rFonts w:cs="PMingLiU" w:hAnsi="PMingLiU" w:eastAsia="PMingLiU" w:ascii="PMingLiU"/>
          <w:spacing w:val="64"/>
          <w:w w:val="130"/>
          <w:position w:val="-2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-2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-2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20"/>
          <w:sz w:val="23"/>
          <w:szCs w:val="23"/>
        </w:rPr>
        <w:t>pn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-2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2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4"/>
          <w:position w:val="-2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2"/>
          <w:w w:val="50"/>
          <w:position w:val="-2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50"/>
          <w:position w:val="-20"/>
          <w:sz w:val="23"/>
          <w:szCs w:val="23"/>
        </w:rPr>
        <w:t>͏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2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2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2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20"/>
          <w:sz w:val="23"/>
          <w:szCs w:val="23"/>
        </w:rPr>
        <w:t>hâ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2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2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20"/>
          <w:sz w:val="23"/>
          <w:szCs w:val="23"/>
        </w:rPr>
        <w:t>ón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-2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2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-2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-20"/>
          <w:sz w:val="23"/>
          <w:szCs w:val="23"/>
        </w:rPr>
        <w:t>̫</w:t>
      </w:r>
      <w:r>
        <w:rPr>
          <w:rFonts w:cs="Times New Roman" w:hAnsi="Times New Roman" w:eastAsia="Times New Roman" w:ascii="Times New Roman"/>
          <w:i/>
          <w:spacing w:val="6"/>
          <w:w w:val="101"/>
          <w:position w:val="-2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2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 w:right="-55"/>
      </w:pP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J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ͫ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ý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5a: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300"/>
        <w:ind w:right="-66"/>
      </w:pPr>
      <w:r>
        <w:br w:type="column"/>
      </w:r>
      <w:r>
        <w:rPr>
          <w:rFonts w:cs="Times New Roman" w:hAnsi="Times New Roman" w:eastAsia="Times New Roman" w:ascii="Times New Roman"/>
          <w:i/>
          <w:spacing w:val="1"/>
          <w:w w:val="100"/>
          <w:position w:val="6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6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6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-1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"/>
          <w:position w:val="6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1"/>
          <w:position w:val="6"/>
          <w:sz w:val="23"/>
          <w:szCs w:val="23"/>
        </w:rPr>
        <w:t>                                                                                                 </w:t>
      </w:r>
      <w:r>
        <w:rPr>
          <w:rFonts w:cs="PMingLiU" w:hAnsi="PMingLiU" w:eastAsia="PMingLiU" w:ascii="PMingLiU"/>
          <w:spacing w:val="0"/>
          <w:w w:val="1"/>
          <w:position w:val="6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4"/>
          <w:position w:val="-4"/>
          <w:sz w:val="13"/>
          <w:szCs w:val="13"/>
        </w:rPr>
        <w:t>t</w:t>
      </w:r>
      <w:r>
        <w:rPr>
          <w:rFonts w:cs="Times New Roman" w:hAnsi="Times New Roman" w:eastAsia="Times New Roman" w:ascii="Times New Roman"/>
          <w:i/>
          <w:spacing w:val="-22"/>
          <w:w w:val="100"/>
          <w:position w:val="-4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180"/>
      </w:pPr>
      <w:r>
        <w:br w:type="column"/>
      </w:r>
      <w:r>
        <w:rPr>
          <w:rFonts w:cs="Times New Roman" w:hAnsi="Times New Roman" w:eastAsia="Times New Roman" w:ascii="Times New Roman"/>
          <w:w w:val="101"/>
          <w:position w:val="-4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41"/>
          <w:w w:val="100"/>
          <w:position w:val="-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4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4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4"/>
          <w:sz w:val="23"/>
          <w:szCs w:val="23"/>
        </w:rPr>
        <w:t>     </w:t>
      </w:r>
      <w:r>
        <w:rPr>
          <w:rFonts w:cs="Times New Roman" w:hAnsi="Times New Roman" w:eastAsia="Times New Roman" w:ascii="Times New Roman"/>
          <w:i/>
          <w:spacing w:val="55"/>
          <w:w w:val="100"/>
          <w:position w:val="-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-4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20"/>
        <w:ind w:left="586"/>
        <w:sectPr>
          <w:type w:val="continuous"/>
          <w:pgSz w:w="11920" w:h="16840"/>
          <w:pgMar w:top="1420" w:bottom="280" w:left="0" w:right="0"/>
          <w:cols w:num="3" w:equalWidth="off">
            <w:col w:w="2019" w:space="108"/>
            <w:col w:w="962" w:space="363"/>
            <w:col w:w="8468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1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pict>
          <v:shape style="position:absolute;margin-left:558.144pt;margin-top:61.357pt;width:1.70032pt;height:4.96003pt;mso-position-horizontal-relative:page;mso-position-vertical-relative:page;z-index:-3340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341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342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343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344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345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346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347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348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349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350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351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352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353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354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355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356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357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358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359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360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361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362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363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364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365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366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367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368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369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370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371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372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373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374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375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376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377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378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379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380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381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382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383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384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385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386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387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388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389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390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391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392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393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394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395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396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397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00"/>
          <w:position w:val="1"/>
          <w:sz w:val="23"/>
          <w:szCs w:val="23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9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9"/>
          <w:w w:val="100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-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e(OH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73"/>
          <w:position w:val="1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ӳ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36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7"/>
          <w:w w:val="101"/>
          <w:sz w:val="23"/>
          <w:szCs w:val="23"/>
        </w:rPr>
        <w:t>a: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 w:lineRule="auto" w:line="243"/>
        <w:ind w:left="701" w:right="2671"/>
      </w:pP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9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9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92"/>
          <w:sz w:val="23"/>
          <w:szCs w:val="23"/>
        </w:rPr>
        <w:t>ҽ</w:t>
      </w:r>
      <w:r>
        <w:rPr>
          <w:rFonts w:cs="Times New Roman" w:hAnsi="Times New Roman" w:eastAsia="Times New Roman" w:ascii="Times New Roman"/>
          <w:spacing w:val="13"/>
          <w:w w:val="9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92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0"/>
          <w:w w:val="9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9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ôn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7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73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</w:t>
      </w:r>
      <w:r>
        <w:rPr>
          <w:rFonts w:cs="Times New Roman" w:hAnsi="Times New Roman" w:eastAsia="Times New Roman" w:ascii="Times New Roman"/>
          <w:spacing w:val="3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xan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lam.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âu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                                      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u.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4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6"/>
          <w:w w:val="104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4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12"/>
          <w:w w:val="10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sa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6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4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b/>
          <w:spacing w:val="-5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0"/>
          <w:w w:val="113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13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b/>
          <w:spacing w:val="0"/>
          <w:w w:val="11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7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4"/>
          <w:w w:val="100"/>
          <w:sz w:val="23"/>
          <w:szCs w:val="23"/>
        </w:rPr>
        <w:t>ӯ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2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70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b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8" w:lineRule="exact" w:line="260"/>
        <w:ind w:left="701" w:right="8260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(x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12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5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ra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(0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ó.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2"/>
          <w:w w:val="101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position w:val="-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66"/>
          <w:position w:val="-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66"/>
          <w:position w:val="-1"/>
          <w:sz w:val="23"/>
          <w:szCs w:val="23"/>
        </w:rPr>
        <w:t>ѫ</w:t>
      </w:r>
      <w:r>
        <w:rPr>
          <w:rFonts w:cs="Times New Roman" w:hAnsi="Times New Roman" w:eastAsia="Times New Roman" w:ascii="Times New Roman"/>
          <w:spacing w:val="8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trìn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position w:val="-1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position w:val="-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8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67"/>
          <w:position w:val="-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1"/>
          <w:position w:val="-1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0"/>
          <w:w w:val="101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"/>
          <w:szCs w:val="1"/>
        </w:rPr>
        <w:jc w:val="left"/>
        <w:spacing w:before="1" w:lineRule="exact" w:line="0"/>
      </w:pPr>
      <w:r>
        <w:rPr>
          <w:sz w:val="1"/>
          <w:szCs w:val="1"/>
        </w:rPr>
      </w:r>
    </w:p>
    <w:tbl>
      <w:tblPr>
        <w:tblW w:w="0" w:type="auto"/>
        <w:tblLook w:val="01E0"/>
        <w:jc w:val="left"/>
        <w:tblInd w:w="192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1" w:hRule="exact"/>
        </w:trPr>
        <w:tc>
          <w:tcPr>
            <w:tcW w:w="1402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8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1"/>
                <w:position w:val="1"/>
                <w:sz w:val="23"/>
                <w:szCs w:val="23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position w:val="1"/>
                <w:sz w:val="23"/>
                <w:szCs w:val="23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1"/>
                <w:position w:val="1"/>
                <w:sz w:val="23"/>
                <w:szCs w:val="23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  <w:tc>
          <w:tcPr>
            <w:tcW w:w="149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3"/>
                <w:szCs w:val="23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1"/>
                <w:sz w:val="23"/>
                <w:szCs w:val="23"/>
              </w:rPr>
              <w:t>Fe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3"/>
                <w:szCs w:val="23"/>
              </w:rPr>
            </w:r>
          </w:p>
        </w:tc>
        <w:tc>
          <w:tcPr>
            <w:tcW w:w="1752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3"/>
                <w:szCs w:val="23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3"/>
                <w:w w:val="101"/>
                <w:sz w:val="23"/>
                <w:szCs w:val="23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1"/>
                <w:sz w:val="23"/>
                <w:szCs w:val="23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1"/>
                <w:sz w:val="23"/>
                <w:szCs w:val="23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3"/>
                <w:szCs w:val="23"/>
              </w:rPr>
            </w:r>
          </w:p>
        </w:tc>
        <w:tc>
          <w:tcPr>
            <w:tcW w:w="1579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7"/>
                <w:w w:val="101"/>
                <w:position w:val="1"/>
                <w:sz w:val="23"/>
                <w:szCs w:val="23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position w:val="1"/>
                <w:sz w:val="23"/>
                <w:szCs w:val="23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1"/>
                <w:position w:val="1"/>
                <w:sz w:val="23"/>
                <w:szCs w:val="23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</w:tr>
      <w:tr>
        <w:trPr>
          <w:trHeight w:val="274" w:hRule="exact"/>
        </w:trPr>
        <w:tc>
          <w:tcPr>
            <w:tcW w:w="14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-6"/>
                <w:w w:val="101"/>
                <w:sz w:val="23"/>
                <w:szCs w:val="23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1"/>
                <w:sz w:val="23"/>
                <w:szCs w:val="23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1"/>
                <w:sz w:val="23"/>
                <w:szCs w:val="23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1"/>
                <w:sz w:val="23"/>
                <w:szCs w:val="23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  <w:tc>
          <w:tcPr>
            <w:tcW w:w="1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3" w:hRule="exact"/>
        </w:trPr>
        <w:tc>
          <w:tcPr>
            <w:tcW w:w="14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60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1"/>
                <w:sz w:val="23"/>
                <w:szCs w:val="23"/>
              </w:rPr>
              <w:t>HN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position w:val="1"/>
                <w:sz w:val="23"/>
                <w:szCs w:val="23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2"/>
                <w:sz w:val="15"/>
                <w:szCs w:val="15"/>
              </w:rPr>
              <w:t>3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-2"/>
                <w:sz w:val="15"/>
                <w:szCs w:val="15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position w:val="-2"/>
                <w:sz w:val="15"/>
                <w:szCs w:val="15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103"/>
                <w:position w:val="-2"/>
                <w:sz w:val="15"/>
                <w:szCs w:val="15"/>
              </w:rPr>
              <w:t>ã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position w:val="-2"/>
                <w:sz w:val="15"/>
                <w:szCs w:val="15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  <w:tc>
          <w:tcPr>
            <w:tcW w:w="1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78" w:hRule="exact"/>
        </w:trPr>
        <w:tc>
          <w:tcPr>
            <w:tcW w:w="14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w w:val="101"/>
                <w:sz w:val="23"/>
                <w:szCs w:val="23"/>
              </w:rPr>
              <w:t>C</w:t>
            </w:r>
            <w:r>
              <w:rPr>
                <w:rFonts w:cs="Times New Roman" w:hAnsi="Times New Roman" w:eastAsia="Times New Roman" w:ascii="Times New Roman"/>
                <w:spacing w:val="6"/>
                <w:w w:val="101"/>
                <w:sz w:val="23"/>
                <w:szCs w:val="23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3"/>
                <w:szCs w:val="23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-2"/>
                <w:sz w:val="15"/>
                <w:szCs w:val="15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  <w:tc>
          <w:tcPr>
            <w:tcW w:w="1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78" w:hRule="exact"/>
        </w:trPr>
        <w:tc>
          <w:tcPr>
            <w:tcW w:w="14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3"/>
                <w:szCs w:val="23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6"/>
                <w:w w:val="101"/>
                <w:sz w:val="23"/>
                <w:szCs w:val="23"/>
              </w:rPr>
              <w:t>Zn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3"/>
                <w:szCs w:val="23"/>
              </w:rPr>
            </w:r>
          </w:p>
        </w:tc>
        <w:tc>
          <w:tcPr>
            <w:tcW w:w="14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0"/>
          <w:w w:val="107"/>
          <w:position w:val="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-7"/>
          <w:w w:val="107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7"/>
          <w:position w:val="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1"/>
          <w:w w:val="107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1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69"/>
          <w:position w:val="1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1"/>
          <w:position w:val="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28"/>
          <w:position w:val="1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left"/>
        <w:ind w:left="701"/>
      </w:pPr>
      <w:r>
        <w:rPr>
          <w:rFonts w:cs="Times New Roman" w:hAnsi="Times New Roman" w:eastAsia="Times New Roman" w:ascii="Times New Roman"/>
          <w:b/>
          <w:sz w:val="27"/>
          <w:szCs w:val="27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7"/>
          <w:szCs w:val="27"/>
          <w:u w:val="thick" w:color="000000"/>
        </w:rPr>
        <w:t>2,</w:t>
      </w:r>
      <w:r>
        <w:rPr>
          <w:rFonts w:cs="Times New Roman" w:hAnsi="Times New Roman" w:eastAsia="Times New Roman" w:ascii="Times New Roman"/>
          <w:b/>
          <w:spacing w:val="-1"/>
          <w:w w:val="100"/>
          <w:sz w:val="27"/>
          <w:szCs w:val="27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7"/>
          <w:szCs w:val="27"/>
          <w:u w:val="thick" w:color="000000"/>
        </w:rPr>
        <w:t>BÀI</w:t>
      </w:r>
      <w:r>
        <w:rPr>
          <w:rFonts w:cs="Times New Roman" w:hAnsi="Times New Roman" w:eastAsia="Times New Roman" w:ascii="Times New Roman"/>
          <w:b/>
          <w:spacing w:val="8"/>
          <w:w w:val="100"/>
          <w:sz w:val="27"/>
          <w:szCs w:val="27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7"/>
          <w:szCs w:val="27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7"/>
          <w:szCs w:val="27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7"/>
          <w:szCs w:val="27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4"/>
          <w:w w:val="100"/>
          <w:sz w:val="27"/>
          <w:szCs w:val="27"/>
          <w:u w:val="thick" w:color="000000"/>
        </w:rPr>
        <w:t>Ұ</w:t>
      </w:r>
      <w:r>
        <w:rPr>
          <w:rFonts w:cs="Times New Roman" w:hAnsi="Times New Roman" w:eastAsia="Times New Roman" w:ascii="Times New Roman"/>
          <w:b/>
          <w:spacing w:val="-4"/>
          <w:w w:val="100"/>
          <w:sz w:val="27"/>
          <w:szCs w:val="27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4"/>
          <w:w w:val="100"/>
          <w:sz w:val="27"/>
          <w:szCs w:val="27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7"/>
          <w:szCs w:val="27"/>
        </w:rPr>
      </w:r>
      <w:r>
        <w:rPr>
          <w:rFonts w:cs="Times New Roman" w:hAnsi="Times New Roman" w:eastAsia="Times New Roman" w:ascii="Times New Roman"/>
          <w:spacing w:val="0"/>
          <w:w w:val="100"/>
          <w:sz w:val="27"/>
          <w:szCs w:val="2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pict>
          <v:shape type="#_x0000_t202" style="position:absolute;margin-left:188.639pt;margin-top:174.101pt;width:2.447pt;height:4.894pt;mso-position-horizontal-relative:page;mso-position-vertical-relative:paragraph;z-index:-3337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9"/>
                      <w:szCs w:val="9"/>
                    </w:rPr>
                    <w:jc w:val="left"/>
                    <w:spacing w:lineRule="exact" w:line="80"/>
                    <w:ind w:right="-35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9"/>
                      <w:szCs w:val="9"/>
                    </w:rPr>
                    <w:t>4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9"/>
                      <w:szCs w:val="9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9"/>
          <w:w w:val="100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3"/>
          <w:w w:val="73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CuS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0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4"/>
          <w:w w:val="108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ú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position w:val="0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3"/>
          <w:w w:val="85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4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5" w:lineRule="exact" w:line="260"/>
        <w:ind w:left="700" w:right="4198"/>
      </w:pPr>
      <w:r>
        <w:pict>
          <v:group style="position:absolute;margin-left:425.88pt;margin-top:6.131pt;width:123.36pt;height:90.48pt;mso-position-horizontal-relative:page;mso-position-vertical-relative:paragraph;z-index:-3339" coordorigin="8518,123" coordsize="2467,1810">
            <v:shape type="#_x0000_t75" style="position:absolute;left:8518;top:123;width:2467;height:1810">
              <v:imagedata o:title="" r:id="rId29"/>
            </v:shape>
            <v:shape type="#_x0000_t75" style="position:absolute;left:9036;top:967;width:1435;height:144">
              <v:imagedata o:title="" r:id="rId30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7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7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5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85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8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2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ӯ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3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"/>
        <w:ind w:left="700"/>
      </w:pPr>
      <w:r>
        <w:rPr>
          <w:rFonts w:cs="Times New Roman" w:hAnsi="Times New Roman" w:eastAsia="Times New Roman" w:ascii="Times New Roman"/>
          <w:i/>
          <w:spacing w:val="-1"/>
          <w:w w:val="13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s:</w:t>
      </w:r>
      <w:r>
        <w:rPr>
          <w:rFonts w:cs="Times New Roman" w:hAnsi="Times New Roman" w:eastAsia="Times New Roman" w:ascii="Times New Roman"/>
          <w:i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1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8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3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spacing w:val="-7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10,2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0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7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position w:val="1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5"/>
          <w:w w:val="84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2"/>
          <w:position w:val="1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-4"/>
          <w:w w:val="82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c?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i/>
          <w:spacing w:val="-1"/>
          <w:w w:val="13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11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-3"/>
          <w:w w:val="10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b/>
          <w:w w:val="101"/>
          <w:position w:val="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1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1"/>
          <w:sz w:val="23"/>
          <w:szCs w:val="23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1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position w:val="1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12"/>
          <w:position w:val="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position w:val="1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9"/>
          <w:w w:val="112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mu</w:t>
      </w:r>
      <w:r>
        <w:rPr>
          <w:rFonts w:cs="Times New Roman" w:hAnsi="Times New Roman" w:eastAsia="Times New Roman" w:ascii="Times New Roman"/>
          <w:spacing w:val="8"/>
          <w:w w:val="76"/>
          <w:position w:val="1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73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8"/>
          <w:w w:val="73"/>
          <w:position w:val="1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1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2"/>
          <w:w w:val="101"/>
          <w:position w:val="1"/>
          <w:sz w:val="23"/>
          <w:szCs w:val="23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i/>
          <w:spacing w:val="-1"/>
          <w:w w:val="13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1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i/>
          <w:spacing w:val="-5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" w:lineRule="auto" w:line="236"/>
        <w:ind w:left="701" w:right="3113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3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10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1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7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7"/>
          <w:w w:val="87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87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12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/m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28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auto" w:line="248"/>
        <w:ind w:left="701" w:right="4640"/>
        <w:sectPr>
          <w:pgMar w:header="0" w:footer="1265" w:top="1400" w:bottom="280" w:left="0" w:right="0"/>
          <w:pgSz w:w="11920" w:h="16840"/>
        </w:sectPr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1"/>
          <w:w w:val="8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ol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1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úc.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5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2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24"/>
        <w:ind w:left="701"/>
      </w:pPr>
      <w:r>
        <w:pict>
          <v:shape type="#_x0000_t202" style="position:absolute;margin-left:101.507pt;margin-top:12.7953pt;width:2.447pt;height:4.894pt;mso-position-horizontal-relative:page;mso-position-vertical-relative:paragraph;z-index:-3338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9"/>
                      <w:szCs w:val="9"/>
                    </w:rPr>
                    <w:jc w:val="left"/>
                    <w:spacing w:lineRule="exact" w:line="80"/>
                    <w:ind w:right="-35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9"/>
                      <w:szCs w:val="9"/>
                    </w:rPr>
                    <w:t>4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9"/>
                      <w:szCs w:val="9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i/>
          <w:spacing w:val="-1"/>
          <w:w w:val="12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1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-2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10"/>
          <w:w w:val="102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-6"/>
          <w:sz w:val="13"/>
          <w:szCs w:val="13"/>
        </w:rPr>
        <w:t>CuSO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4"/>
        <w:ind w:right="-56"/>
      </w:pPr>
      <w:r>
        <w:br w:type="column"/>
      </w:r>
      <w:r>
        <w:rPr>
          <w:rFonts w:cs="PMingLiU" w:hAnsi="PMingLiU" w:eastAsia="PMingLiU" w:ascii="PMingLiU"/>
          <w:w w:val="215"/>
          <w:sz w:val="23"/>
          <w:szCs w:val="23"/>
        </w:rPr>
        <w:t> </w:t>
      </w:r>
      <w:r>
        <w:rPr>
          <w:rFonts w:cs="PMingLiU" w:hAnsi="PMingLiU" w:eastAsia="PMingLiU" w:ascii="PMingLiU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22"/>
      </w:pPr>
      <w:r>
        <w:br w:type="column"/>
      </w:r>
      <w:r>
        <w:rPr>
          <w:rFonts w:cs="Times New Roman" w:hAnsi="Times New Roman" w:eastAsia="Times New Roman" w:ascii="Times New Roman"/>
          <w:i/>
          <w:spacing w:val="-2"/>
          <w:w w:val="101"/>
          <w:position w:val="6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6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4"/>
          <w:position w:val="0"/>
          <w:sz w:val="13"/>
          <w:szCs w:val="13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4"/>
          <w:position w:val="0"/>
          <w:sz w:val="13"/>
          <w:szCs w:val="13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3"/>
          <w:position w:val="0"/>
          <w:sz w:val="13"/>
          <w:szCs w:val="13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4"/>
        <w:ind w:right="-56"/>
      </w:pPr>
      <w:r>
        <w:br w:type="column"/>
      </w:r>
      <w:r>
        <w:rPr>
          <w:rFonts w:cs="PMingLiU" w:hAnsi="PMingLiU" w:eastAsia="PMingLiU" w:ascii="PMingLiU"/>
          <w:w w:val="215"/>
          <w:sz w:val="23"/>
          <w:szCs w:val="23"/>
        </w:rPr>
        <w:t> </w:t>
      </w:r>
      <w:r>
        <w:rPr>
          <w:rFonts w:cs="PMingLiU" w:hAnsi="PMingLiU" w:eastAsia="PMingLiU" w:ascii="PMingLiU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3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9"/>
        <w:sectPr>
          <w:type w:val="continuous"/>
          <w:pgSz w:w="11920" w:h="16840"/>
          <w:pgMar w:top="1420" w:bottom="280" w:left="0" w:right="0"/>
          <w:cols w:num="5" w:equalWidth="off">
            <w:col w:w="2080" w:space="95"/>
            <w:col w:w="805" w:space="170"/>
            <w:col w:w="673" w:space="90"/>
            <w:col w:w="805" w:space="247"/>
            <w:col w:w="695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3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thé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lu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7"/>
          <w:w w:val="69"/>
          <w:sz w:val="23"/>
          <w:szCs w:val="23"/>
        </w:rPr>
        <w:t>Ӌ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9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8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ӱ</w:t>
      </w:r>
      <w:r>
        <w:rPr>
          <w:rFonts w:cs="Times New Roman" w:hAnsi="Times New Roman" w:eastAsia="Times New Roman" w:ascii="Times New Roman"/>
          <w:spacing w:val="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q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һ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àn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PMingLiU" w:hAnsi="PMingLiU" w:eastAsia="PMingLiU" w:ascii="PMingLiU"/>
          <w:sz w:val="23"/>
          <w:szCs w:val="23"/>
        </w:rPr>
        <w:jc w:val="left"/>
        <w:spacing w:lineRule="exact" w:line="60"/>
        <w:ind w:left="3614"/>
        <w:sectPr>
          <w:type w:val="continuous"/>
          <w:pgSz w:w="11920" w:h="16840"/>
          <w:pgMar w:top="1420" w:bottom="280" w:left="0" w:right="0"/>
        </w:sectPr>
      </w:pPr>
      <w:r>
        <w:rPr>
          <w:rFonts w:cs="PMingLiU" w:hAnsi="PMingLiU" w:eastAsia="PMingLiU" w:ascii="PMingLiU"/>
          <w:spacing w:val="2"/>
          <w:w w:val="101"/>
          <w:position w:val="-2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101"/>
          <w:position w:val="-20"/>
          <w:sz w:val="23"/>
          <w:szCs w:val="23"/>
        </w:rPr>
        <w:t></w:t>
      </w:r>
      <w:r>
        <w:rPr>
          <w:rFonts w:cs="PMingLiU" w:hAnsi="PMingLiU" w:eastAsia="PMingLiU" w:ascii="PMingLiU"/>
          <w:spacing w:val="-43"/>
          <w:w w:val="100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-61"/>
          <w:w w:val="101"/>
          <w:position w:val="-2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-20"/>
          <w:sz w:val="23"/>
          <w:szCs w:val="23"/>
        </w:rPr>
        <w:t>o</w:t>
      </w:r>
      <w:r>
        <w:rPr>
          <w:rFonts w:cs="PMingLiU" w:hAnsi="PMingLiU" w:eastAsia="PMingLiU" w:ascii="PMingLiU"/>
          <w:spacing w:val="0"/>
          <w:w w:val="100"/>
          <w:position w:val="-20"/>
          <w:sz w:val="23"/>
          <w:szCs w:val="23"/>
        </w:rPr>
        <w:t>    </w:t>
      </w:r>
      <w:r>
        <w:rPr>
          <w:rFonts w:cs="PMingLiU" w:hAnsi="PMingLiU" w:eastAsia="PMingLiU" w:ascii="PMingLiU"/>
          <w:spacing w:val="24"/>
          <w:w w:val="100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5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20"/>
          <w:sz w:val="23"/>
          <w:szCs w:val="23"/>
        </w:rPr>
        <w:t>                                    </w:t>
      </w:r>
      <w:r>
        <w:rPr>
          <w:rFonts w:cs="PMingLiU" w:hAnsi="PMingLiU" w:eastAsia="PMingLiU" w:ascii="PMingLiU"/>
          <w:spacing w:val="-19"/>
          <w:w w:val="100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5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-20"/>
          <w:sz w:val="23"/>
          <w:szCs w:val="23"/>
        </w:rPr>
        <w:t>         </w:t>
      </w:r>
      <w:r>
        <w:rPr>
          <w:rFonts w:cs="PMingLiU" w:hAnsi="PMingLiU" w:eastAsia="PMingLiU" w:ascii="PMingLiU"/>
          <w:spacing w:val="-4"/>
          <w:w w:val="100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2"/>
          <w:w w:val="101"/>
          <w:position w:val="-20"/>
          <w:sz w:val="23"/>
          <w:szCs w:val="23"/>
        </w:rPr>
        <w:t></w:t>
      </w:r>
      <w:r>
        <w:rPr>
          <w:rFonts w:cs="PMingLiU" w:hAnsi="PMingLiU" w:eastAsia="PMingLiU" w:ascii="PMingLiU"/>
          <w:spacing w:val="11"/>
          <w:w w:val="101"/>
          <w:position w:val="-20"/>
          <w:sz w:val="23"/>
          <w:szCs w:val="23"/>
        </w:rPr>
        <w:t></w:t>
      </w:r>
      <w:r>
        <w:rPr>
          <w:rFonts w:cs="PMingLiU" w:hAnsi="PMingLiU" w:eastAsia="PMingLiU" w:ascii="PMingLiU"/>
          <w:spacing w:val="-61"/>
          <w:w w:val="101"/>
          <w:position w:val="-2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3"/>
          <w:position w:val="-20"/>
          <w:sz w:val="23"/>
          <w:szCs w:val="23"/>
        </w:rPr>
        <w:t>o</w:t>
      </w:r>
      <w:r>
        <w:rPr>
          <w:rFonts w:cs="PMingLiU" w:hAnsi="PMingLiU" w:eastAsia="PMingLiU" w:ascii="PMingLiU"/>
          <w:spacing w:val="0"/>
          <w:w w:val="100"/>
          <w:position w:val="-20"/>
          <w:sz w:val="23"/>
          <w:szCs w:val="23"/>
        </w:rPr>
        <w:t>    </w:t>
      </w:r>
      <w:r>
        <w:rPr>
          <w:rFonts w:cs="PMingLiU" w:hAnsi="PMingLiU" w:eastAsia="PMingLiU" w:ascii="PMingLiU"/>
          <w:spacing w:val="24"/>
          <w:w w:val="100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215"/>
          <w:position w:val="-20"/>
          <w:sz w:val="23"/>
          <w:szCs w:val="23"/>
        </w:rPr>
        <w:t> </w:t>
      </w:r>
      <w:r>
        <w:rPr>
          <w:rFonts w:cs="PMingLiU" w:hAnsi="PMingLiU" w:eastAsia="PMingLiU" w:ascii="PMingLiU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80"/>
        <w:ind w:left="2304" w:right="-61"/>
      </w:pP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-9"/>
          <w:w w:val="100"/>
          <w:position w:val="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-15"/>
          <w:w w:val="100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position w:val="-3"/>
          <w:sz w:val="13"/>
          <w:szCs w:val="13"/>
        </w:rPr>
        <w:t> </w:t>
      </w:r>
      <w:r>
        <w:rPr>
          <w:rFonts w:cs="PMingLiU" w:hAnsi="PMingLiU" w:eastAsia="PMingLiU" w:ascii="PMingLiU"/>
          <w:spacing w:val="0"/>
          <w:w w:val="100"/>
          <w:position w:val="3"/>
          <w:sz w:val="23"/>
          <w:szCs w:val="23"/>
        </w:rPr>
        <w:t> </w:t>
      </w:r>
      <w:r>
        <w:rPr>
          <w:rFonts w:cs="PMingLiU" w:hAnsi="PMingLiU" w:eastAsia="PMingLiU" w:ascii="PMingLiU"/>
          <w:spacing w:val="46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10"/>
          <w:w w:val="101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4"/>
          <w:position w:val="-3"/>
          <w:sz w:val="13"/>
          <w:szCs w:val="13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3"/>
          <w:position w:val="-3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60"/>
        <w:ind w:right="-45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13"/>
          <w:szCs w:val="13"/>
        </w:rPr>
        <w:t>1500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5"/>
          <w:sz w:val="9"/>
          <w:szCs w:val="9"/>
        </w:rPr>
        <w:t>o</w:t>
      </w:r>
      <w:r>
        <w:rPr>
          <w:rFonts w:cs="Times New Roman" w:hAnsi="Times New Roman" w:eastAsia="Times New Roman" w:ascii="Times New Roman"/>
          <w:i/>
          <w:spacing w:val="16"/>
          <w:w w:val="100"/>
          <w:position w:val="5"/>
          <w:sz w:val="9"/>
          <w:szCs w:val="9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3"/>
          <w:position w:val="-1"/>
          <w:sz w:val="13"/>
          <w:szCs w:val="1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80"/>
        <w:ind w:right="-61"/>
      </w:pPr>
      <w:r>
        <w:br w:type="column"/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32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1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1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80"/>
        <w:ind w:right="-61"/>
      </w:pPr>
      <w:r>
        <w:br w:type="column"/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38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9"/>
          <w:w w:val="101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3"/>
          <w:position w:val="-3"/>
          <w:sz w:val="13"/>
          <w:szCs w:val="13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3"/>
          <w:position w:val="-3"/>
          <w:sz w:val="13"/>
          <w:szCs w:val="13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160"/>
        <w:ind w:right="-45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13"/>
          <w:szCs w:val="13"/>
        </w:rPr>
        <w:t>1500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5"/>
          <w:sz w:val="9"/>
          <w:szCs w:val="9"/>
        </w:rPr>
        <w:t>o</w:t>
      </w:r>
      <w:r>
        <w:rPr>
          <w:rFonts w:cs="Times New Roman" w:hAnsi="Times New Roman" w:eastAsia="Times New Roman" w:ascii="Times New Roman"/>
          <w:i/>
          <w:spacing w:val="12"/>
          <w:w w:val="100"/>
          <w:position w:val="5"/>
          <w:sz w:val="9"/>
          <w:szCs w:val="9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3"/>
          <w:position w:val="-1"/>
          <w:sz w:val="13"/>
          <w:szCs w:val="1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80"/>
        <w:sectPr>
          <w:type w:val="continuous"/>
          <w:pgSz w:w="11920" w:h="16840"/>
          <w:pgMar w:top="1420" w:bottom="280" w:left="0" w:right="0"/>
          <w:cols w:num="6" w:equalWidth="off">
            <w:col w:w="3542" w:space="279"/>
            <w:col w:w="436" w:space="278"/>
            <w:col w:w="837" w:space="1308"/>
            <w:col w:w="1105" w:space="279"/>
            <w:col w:w="431" w:space="282"/>
            <w:col w:w="314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33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-8"/>
          <w:w w:val="101"/>
          <w:position w:val="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"/>
        <w:ind w:left="701"/>
      </w:pPr>
      <w:r>
        <w:pict>
          <v:shape style="position:absolute;margin-left:558.144pt;margin-top:61.357pt;width:1.70032pt;height:4.96003pt;mso-position-horizontal-relative:page;mso-position-vertical-relative:page;z-index:-3279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280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281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282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283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284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285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286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287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288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289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290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291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292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293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294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295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296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297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298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299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300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301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302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303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304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305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306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307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308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309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310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311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312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313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314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315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316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317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318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319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320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321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322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323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324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325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326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327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328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329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330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331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332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333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334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335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336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4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4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ӱ</w:t>
      </w:r>
      <w:r>
        <w:rPr>
          <w:rFonts w:cs="Times New Roman" w:hAnsi="Times New Roman" w:eastAsia="Times New Roman" w:ascii="Times New Roman"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toà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9"/>
          <w:w w:val="10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 w:right="1164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3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50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5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5"/>
          <w:position w:val="0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9"/>
          <w:w w:val="85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1"/>
          <w:w w:val="113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ho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"/>
        <w:ind w:left="700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oá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tc)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1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ol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2"/>
          <w:w w:val="85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9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2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"/>
        <w:ind w:left="700"/>
      </w:pP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8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12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2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73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73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nh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-10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i/>
          <w:spacing w:val="-1"/>
          <w:w w:val="135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s: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1"/>
          <w:sz w:val="23"/>
          <w:szCs w:val="23"/>
        </w:rPr>
        <w:t>̷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1"/>
          <w:sz w:val="23"/>
          <w:szCs w:val="23"/>
        </w:rPr>
        <w:t>͇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2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1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i/>
          <w:spacing w:val="21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0,02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eS</w:t>
      </w:r>
      <w:r>
        <w:rPr>
          <w:rFonts w:cs="Times New Roman" w:hAnsi="Times New Roman" w:eastAsia="Times New Roman" w:ascii="Times New Roman"/>
          <w:i/>
          <w:spacing w:val="-7"/>
          <w:w w:val="100"/>
          <w:position w:val="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i/>
          <w:spacing w:val="22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1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3"/>
          <w:szCs w:val="23"/>
        </w:rPr>
        <w:t>8M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1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i/>
          <w:spacing w:val="4"/>
          <w:w w:val="101"/>
          <w:position w:val="1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1"/>
          <w:sz w:val="23"/>
          <w:szCs w:val="23"/>
        </w:rPr>
        <w:t>,08g</w:t>
      </w:r>
      <w:r>
        <w:rPr>
          <w:rFonts w:cs="Times New Roman" w:hAnsi="Times New Roman" w:eastAsia="Times New Roman" w:ascii="Times New Roman"/>
          <w:i/>
          <w:spacing w:val="5"/>
          <w:w w:val="101"/>
          <w:position w:val="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1"/>
          <w:sz w:val="23"/>
          <w:szCs w:val="23"/>
        </w:rPr>
        <w:t>m)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 w:right="1366" w:hanging="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7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1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1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1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1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0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11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5"/>
          <w:w w:val="100"/>
          <w:position w:val="-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3"/>
          <w:w w:val="109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4"/>
          <w:w w:val="109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x</w:t>
      </w:r>
      <w:r>
        <w:rPr>
          <w:rFonts w:cs="Times New Roman" w:hAnsi="Times New Roman" w:eastAsia="Times New Roman" w:ascii="Times New Roman"/>
          <w:spacing w:val="-3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nà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7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1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ӱ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0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85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5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ÿѭ</w:t>
      </w:r>
      <w:r>
        <w:rPr>
          <w:rFonts w:cs="Times New Roman" w:hAnsi="Times New Roman" w:eastAsia="Times New Roman" w:ascii="Times New Roman"/>
          <w:spacing w:val="-3"/>
          <w:w w:val="85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14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5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85"/>
          <w:sz w:val="23"/>
          <w:szCs w:val="23"/>
        </w:rPr>
        <w:t>Ӆ</w:t>
      </w:r>
      <w:r>
        <w:rPr>
          <w:rFonts w:cs="Times New Roman" w:hAnsi="Times New Roman" w:eastAsia="Times New Roman" w:ascii="Times New Roman"/>
          <w:spacing w:val="0"/>
          <w:w w:val="85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18"/>
          <w:w w:val="8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l)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57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9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3"/>
          <w:w w:val="109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9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ӳ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6"/>
          <w:w w:val="8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ӯ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0"/>
      </w:pPr>
      <w:r>
        <w:rPr>
          <w:rFonts w:cs="Times New Roman" w:hAnsi="Times New Roman" w:eastAsia="Times New Roman" w:ascii="Times New Roman"/>
          <w:i/>
          <w:spacing w:val="-1"/>
          <w:w w:val="13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/s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͇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FeS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i/>
          <w:spacing w:val="25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66"/>
          <w:position w:val="0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3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10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Fe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i/>
          <w:spacing w:val="22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position w:val="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0"/>
          <w:sz w:val="23"/>
          <w:szCs w:val="23"/>
        </w:rPr>
        <w:t>,2</w:t>
      </w:r>
      <w:r>
        <w:rPr>
          <w:rFonts w:cs="Times New Roman" w:hAnsi="Times New Roman" w:eastAsia="Times New Roman" w:ascii="Times New Roman"/>
          <w:i/>
          <w:spacing w:val="7"/>
          <w:w w:val="101"/>
          <w:position w:val="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0"/>
          <w:sz w:val="23"/>
          <w:szCs w:val="23"/>
        </w:rPr>
        <w:t>M)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"/>
        <w:ind w:left="700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2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0"/>
          <w:position w:val="0"/>
          <w:sz w:val="23"/>
          <w:szCs w:val="23"/>
        </w:rPr>
        <w:t>n</w:t>
      </w:r>
      <w:r>
        <w:rPr>
          <w:rFonts w:cs="PMingLiU" w:hAnsi="PMingLiU" w:eastAsia="PMingLiU" w:ascii="PMingLiU"/>
          <w:spacing w:val="25"/>
          <w:w w:val="13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1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6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2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1"/>
          <w:w w:val="112"/>
          <w:sz w:val="23"/>
          <w:szCs w:val="23"/>
        </w:rPr>
        <w:t>ӟ</w:t>
      </w:r>
      <w:r>
        <w:rPr>
          <w:rFonts w:cs="Times New Roman" w:hAnsi="Times New Roman" w:eastAsia="Times New Roman" w:ascii="Times New Roman"/>
          <w:spacing w:val="0"/>
          <w:w w:val="11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5"/>
          <w:w w:val="11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5"/>
          <w:szCs w:val="15"/>
        </w:rPr>
        <w:t> </w:t>
      </w:r>
      <w:r>
        <w:rPr>
          <w:rFonts w:cs="PMingLiU" w:hAnsi="PMingLiU" w:eastAsia="PMingLiU" w:ascii="PMingLiU"/>
          <w:spacing w:val="0"/>
          <w:w w:val="132"/>
          <w:position w:val="-1"/>
          <w:sz w:val="23"/>
          <w:szCs w:val="23"/>
        </w:rPr>
        <w:t>n</w:t>
      </w:r>
      <w:r>
        <w:rPr>
          <w:rFonts w:cs="PMingLiU" w:hAnsi="PMingLiU" w:eastAsia="PMingLiU" w:ascii="PMingLiU"/>
          <w:spacing w:val="13"/>
          <w:w w:val="132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3"/>
          <w:w w:val="5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3"/>
          <w:w w:val="5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1"/>
      </w:pPr>
      <w:r>
        <w:rPr>
          <w:rFonts w:cs="Times New Roman" w:hAnsi="Times New Roman" w:eastAsia="Times New Roman" w:ascii="Times New Roman"/>
          <w:i/>
          <w:spacing w:val="-1"/>
          <w:w w:val="135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/s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i/>
          <w:spacing w:val="-4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-5"/>
          <w:w w:val="100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%Ag</w:t>
      </w:r>
      <w:r>
        <w:rPr>
          <w:rFonts w:cs="Times New Roman" w:hAnsi="Times New Roman" w:eastAsia="Times New Roman" w:ascii="Times New Roman"/>
          <w:i/>
          <w:spacing w:val="-6"/>
          <w:w w:val="101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i/>
          <w:spacing w:val="-2"/>
          <w:w w:val="101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i/>
          <w:spacing w:val="3"/>
          <w:w w:val="101"/>
          <w:sz w:val="23"/>
          <w:szCs w:val="23"/>
        </w:rPr>
        <w:t>4%)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2" w:lineRule="exact" w:line="260"/>
        <w:ind w:left="701" w:right="1050"/>
      </w:pP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28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un</w:t>
      </w:r>
      <w:r>
        <w:rPr>
          <w:rFonts w:cs="Times New Roman" w:hAnsi="Times New Roman" w:eastAsia="Times New Roman" w:ascii="Times New Roman"/>
          <w:spacing w:val="-1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73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7"/>
          <w:w w:val="5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uS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6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câ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29,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"/>
        <w:ind w:left="700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2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7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1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tha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6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9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4"/>
          <w:w w:val="10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nh.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"/>
        <w:ind w:left="700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ă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9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ên.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trê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9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tíc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tho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kt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"/>
        <w:ind w:left="700"/>
        <w:sectPr>
          <w:type w:val="continuous"/>
          <w:pgSz w:w="11920" w:h="16840"/>
          <w:pgMar w:top="1420" w:bottom="280" w:left="0" w:right="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trê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oá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tc</w:t>
      </w:r>
      <w:r>
        <w:rPr>
          <w:rFonts w:cs="Times New Roman" w:hAnsi="Times New Roman" w:eastAsia="Times New Roman" w:ascii="Times New Roman"/>
          <w:spacing w:val="-3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1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7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1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73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lá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2" w:lineRule="auto" w:line="236"/>
        <w:ind w:left="701" w:right="4136"/>
      </w:pPr>
      <w:r>
        <w:rPr>
          <w:rFonts w:cs="Times New Roman" w:hAnsi="Times New Roman" w:eastAsia="Times New Roman" w:ascii="Times New Roman"/>
          <w:spacing w:val="-2"/>
          <w:w w:val="7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50"/>
          <w:sz w:val="23"/>
          <w:szCs w:val="23"/>
        </w:rPr>
        <w:t>Ӂ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87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87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36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position w:val="0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28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auto" w:line="248"/>
        <w:ind w:left="700" w:right="4666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7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1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ã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1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-6"/>
          <w:w w:val="11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72"/>
          <w:sz w:val="23"/>
          <w:szCs w:val="23"/>
        </w:rPr>
        <w:t>ҥ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h.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ă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40"/>
        <w:ind w:left="700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36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8"/>
          <w:w w:val="58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3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9"/>
        <w:ind w:left="700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Ĉ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hò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trê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và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HN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3"/>
          <w:szCs w:val="23"/>
        </w:rPr>
        <w:t>Ӈ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í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thoá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5"/>
          <w:w w:val="101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60"/>
        <w:ind w:left="700"/>
      </w:pPr>
      <w:r>
        <w:rPr>
          <w:rFonts w:cs="Times New Roman" w:hAnsi="Times New Roman" w:eastAsia="Times New Roman" w:ascii="Times New Roman"/>
          <w:i/>
          <w:spacing w:val="-1"/>
          <w:w w:val="12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1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i/>
          <w:spacing w:val="-10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4g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3%M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i/>
          <w:spacing w:val="3"/>
          <w:w w:val="100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,87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i/>
          <w:spacing w:val="-8"/>
          <w:w w:val="10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11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i/>
          <w:spacing w:val="-6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8"/>
          <w:w w:val="10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i/>
          <w:spacing w:val="-1"/>
          <w:w w:val="100"/>
          <w:sz w:val="23"/>
          <w:szCs w:val="23"/>
        </w:rPr>
        <w:t>li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  </w:t>
      </w:r>
      <w:r>
        <w:rPr>
          <w:rFonts w:cs="Times New Roman" w:hAnsi="Times New Roman" w:eastAsia="Times New Roman" w:ascii="Times New Roman"/>
          <w:i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c.5</w:t>
      </w:r>
      <w:r>
        <w:rPr>
          <w:rFonts w:cs="Times New Roman" w:hAnsi="Times New Roman" w:eastAsia="Times New Roman" w:ascii="Times New Roman"/>
          <w:i/>
          <w:spacing w:val="5"/>
          <w:w w:val="101"/>
          <w:sz w:val="23"/>
          <w:szCs w:val="23"/>
        </w:rPr>
        <w:t>3</w:t>
      </w:r>
      <w:r>
        <w:rPr>
          <w:rFonts w:cs="Times New Roman" w:hAnsi="Times New Roman" w:eastAsia="Times New Roman" w:ascii="Times New Roman"/>
          <w:i/>
          <w:spacing w:val="-6"/>
          <w:w w:val="10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7</w:t>
      </w:r>
      <w:r>
        <w:rPr>
          <w:rFonts w:cs="Times New Roman" w:hAnsi="Times New Roman" w:eastAsia="Times New Roman" w:ascii="Times New Roman"/>
          <w:i/>
          <w:spacing w:val="7"/>
          <w:w w:val="101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i/>
          <w:spacing w:val="-1"/>
          <w:w w:val="101"/>
          <w:sz w:val="23"/>
          <w:szCs w:val="23"/>
        </w:rPr>
        <w:t>lit)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 w:lineRule="exact" w:line="260"/>
        <w:ind w:left="701" w:right="659" w:hanging="1"/>
      </w:pPr>
      <w:r>
        <w:pict>
          <v:group style="position:absolute;margin-left:421.319pt;margin-top:25.689pt;width:123.36pt;height:90.24pt;mso-position-horizontal-relative:page;mso-position-vertical-relative:paragraph;z-index:-3278" coordorigin="8426,514" coordsize="2467,1805">
            <v:shape type="#_x0000_t75" style="position:absolute;left:8426;top:514;width:2467;height:1805">
              <v:imagedata o:title="" r:id="rId31"/>
            </v:shape>
            <v:shape type="#_x0000_t75" style="position:absolute;left:8940;top:1354;width:1435;height:144">
              <v:imagedata o:title="" r:id="rId32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1"/>
          <w:sz w:val="23"/>
          <w:szCs w:val="23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-1"/>
          <w:w w:val="100"/>
          <w:sz w:val="23"/>
          <w:szCs w:val="23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3"/>
          <w:szCs w:val="23"/>
          <w:u w:val="thick" w:color="000000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gâ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8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-3"/>
          <w:w w:val="87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7"/>
          <w:w w:val="8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87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8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25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6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5%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ó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5"/>
          <w:w w:val="101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3"/>
          <w:szCs w:val="23"/>
        </w:rPr>
        <w:t>ӕ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1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2"/>
          <w:w w:val="58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107"/>
          <w:position w:val="0"/>
          <w:sz w:val="23"/>
          <w:szCs w:val="23"/>
        </w:rPr>
        <w:t>ӧ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ên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3"/>
          <w:w w:val="73"/>
          <w:position w:val="0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4"/>
          <w:w w:val="101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01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57"/>
          <w:position w:val="0"/>
          <w:sz w:val="23"/>
          <w:szCs w:val="23"/>
        </w:rPr>
        <w:t>ҧ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7"/>
          <w:position w:val="0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9"/>
          <w:w w:val="107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7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-7"/>
          <w:w w:val="107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9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9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3"/>
          <w:w w:val="90"/>
          <w:position w:val="0"/>
          <w:sz w:val="23"/>
          <w:szCs w:val="23"/>
        </w:rPr>
        <w:t>ѭ</w:t>
      </w:r>
      <w:r>
        <w:rPr>
          <w:rFonts w:cs="Times New Roman" w:hAnsi="Times New Roman" w:eastAsia="Times New Roman" w:ascii="Times New Roman"/>
          <w:spacing w:val="1"/>
          <w:w w:val="90"/>
          <w:position w:val="0"/>
          <w:sz w:val="23"/>
          <w:szCs w:val="23"/>
        </w:rPr>
        <w:t>ӡ</w:t>
      </w:r>
      <w:r>
        <w:rPr>
          <w:rFonts w:cs="Times New Roman" w:hAnsi="Times New Roman" w:eastAsia="Times New Roman" w:ascii="Times New Roman"/>
          <w:spacing w:val="0"/>
          <w:w w:val="9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3"/>
          <w:w w:val="9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á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3"/>
          <w:szCs w:val="23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3"/>
          <w:szCs w:val="23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là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ô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ì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һ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-1"/>
          <w:w w:val="101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3"/>
          <w:w w:val="101"/>
          <w:position w:val="0"/>
          <w:sz w:val="23"/>
          <w:szCs w:val="23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V</w:t>
      </w:r>
      <w:r>
        <w:rPr>
          <w:rFonts w:cs="Times New Roman" w:hAnsi="Times New Roman" w:eastAsia="Times New Roman" w:ascii="Times New Roman"/>
          <w:spacing w:val="-4"/>
          <w:w w:val="10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spacing w:val="7"/>
          <w:w w:val="67"/>
          <w:sz w:val="23"/>
          <w:szCs w:val="23"/>
        </w:rPr>
        <w:t>Ӄ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4"/>
          <w:w w:val="10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8"/>
          <w:w w:val="12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Tín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ӗ</w:t>
      </w:r>
      <w:r>
        <w:rPr>
          <w:rFonts w:cs="Times New Roman" w:hAnsi="Times New Roman" w:eastAsia="Times New Roman" w:ascii="Times New Roman"/>
          <w:spacing w:val="8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spacing w:val="0"/>
          <w:w w:val="84"/>
          <w:sz w:val="23"/>
          <w:szCs w:val="23"/>
        </w:rPr>
        <w:t>ӝ</w:t>
      </w:r>
      <w:r>
        <w:rPr>
          <w:rFonts w:cs="Times New Roman" w:hAnsi="Times New Roman" w:eastAsia="Times New Roman" w:ascii="Times New Roman"/>
          <w:spacing w:val="12"/>
          <w:w w:val="8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11"/>
          <w:w w:val="100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spacing w:val="-8"/>
          <w:w w:val="100"/>
          <w:sz w:val="23"/>
          <w:szCs w:val="23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3"/>
          <w:szCs w:val="23"/>
        </w:rPr>
        <w:t>ă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3"/>
          <w:w w:val="128"/>
          <w:sz w:val="23"/>
          <w:szCs w:val="23"/>
        </w:rPr>
        <w:t>ӭ</w:t>
      </w:r>
      <w:r>
        <w:rPr>
          <w:rFonts w:cs="Times New Roman" w:hAnsi="Times New Roman" w:eastAsia="Times New Roman" w:ascii="Times New Roman"/>
          <w:spacing w:val="0"/>
          <w:w w:val="10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4"/>
        <w:ind w:left="700"/>
      </w:pPr>
      <w:r>
        <w:rPr>
          <w:rFonts w:cs="Times New Roman" w:hAnsi="Times New Roman" w:eastAsia="Times New Roman" w:ascii="Times New Roman"/>
          <w:i/>
          <w:spacing w:val="-2"/>
          <w:w w:val="122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3"/>
          <w:szCs w:val="23"/>
        </w:rPr>
        <w:t>ÿ</w:t>
      </w:r>
      <w:r>
        <w:rPr>
          <w:rFonts w:cs="Times New Roman" w:hAnsi="Times New Roman" w:eastAsia="Times New Roman" w:ascii="Times New Roman"/>
          <w:i/>
          <w:spacing w:val="2"/>
          <w:w w:val="100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i/>
          <w:spacing w:val="2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i/>
          <w:spacing w:val="9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3"/>
          <w:szCs w:val="23"/>
        </w:rPr>
        <w:t>Cu</w:t>
      </w:r>
      <w:r>
        <w:rPr>
          <w:rFonts w:cs="Times New Roman" w:hAnsi="Times New Roman" w:eastAsia="Times New Roman" w:ascii="Times New Roman"/>
          <w:i/>
          <w:spacing w:val="7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i/>
          <w:spacing w:val="20"/>
          <w:w w:val="100"/>
          <w:position w:val="-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1"/>
          <w:position w:val="0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66"/>
          <w:position w:val="0"/>
          <w:sz w:val="23"/>
          <w:szCs w:val="23"/>
        </w:rPr>
        <w:t>˱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9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,31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       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0"/>
          <w:sz w:val="23"/>
          <w:szCs w:val="23"/>
        </w:rPr>
        <w:t>%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0"/>
          <w:sz w:val="23"/>
          <w:szCs w:val="23"/>
        </w:rPr>
        <w:t>=</w:t>
      </w:r>
      <w:r>
        <w:rPr>
          <w:rFonts w:cs="Times New Roman" w:hAnsi="Times New Roman" w:eastAsia="Times New Roman" w:ascii="Times New Roman"/>
          <w:i/>
          <w:spacing w:val="5"/>
          <w:w w:val="101"/>
          <w:position w:val="0"/>
          <w:sz w:val="23"/>
          <w:szCs w:val="23"/>
        </w:rPr>
        <w:t>5</w:t>
      </w:r>
      <w:r>
        <w:rPr>
          <w:rFonts w:cs="Times New Roman" w:hAnsi="Times New Roman" w:eastAsia="Times New Roman" w:ascii="Times New Roman"/>
          <w:i/>
          <w:spacing w:val="-1"/>
          <w:w w:val="101"/>
          <w:position w:val="0"/>
          <w:sz w:val="23"/>
          <w:szCs w:val="23"/>
        </w:rPr>
        <w:t>,44%)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3"/>
          <w:szCs w:val="23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spacing w:lineRule="exact" w:line="220"/>
        <w:ind w:left="4706" w:right="4696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-1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1"/>
          <w:szCs w:val="21"/>
        </w:rPr>
        <w:t>THÊ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b/>
          <w:spacing w:val="12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5"/>
          <w:position w:val="-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5"/>
          <w:position w:val="-1"/>
          <w:sz w:val="21"/>
          <w:szCs w:val="21"/>
        </w:rPr>
        <w:t>Ӳ</w:t>
      </w:r>
      <w:r>
        <w:rPr>
          <w:rFonts w:cs="Times New Roman" w:hAnsi="Times New Roman" w:eastAsia="Times New Roman" w:ascii="Times New Roman"/>
          <w:b/>
          <w:spacing w:val="0"/>
          <w:w w:val="105"/>
          <w:position w:val="-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1265" w:top="1420" w:bottom="280" w:left="0" w:right="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7" w:lineRule="auto" w:line="243"/>
        <w:ind w:left="701" w:right="-27"/>
      </w:pPr>
      <w:r>
        <w:pict>
          <v:shape style="position:absolute;margin-left:558.144pt;margin-top:61.357pt;width:1.70032pt;height:4.96003pt;mso-position-horizontal-relative:page;mso-position-vertical-relative:page;z-index:-3214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215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216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217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218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219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220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221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222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223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224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225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226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227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228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229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230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231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232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233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234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235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236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237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238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239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240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241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242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243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244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245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246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247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248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249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250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251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252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253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254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255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256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257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258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259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260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261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262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263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264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265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266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267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268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269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270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271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ph</w:t>
      </w:r>
      <w:r>
        <w:rPr>
          <w:rFonts w:cs="Times New Roman" w:hAnsi="Times New Roman" w:eastAsia="Times New Roman" w:ascii="Times New Roman"/>
          <w:spacing w:val="1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11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1"/>
          <w:w w:val="11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7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1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rong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ind w:left="701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FeC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,M</w:t>
      </w:r>
      <w:r>
        <w:rPr>
          <w:rFonts w:cs="Times New Roman" w:hAnsi="Times New Roman" w:eastAsia="Times New Roman" w:ascii="Times New Roman"/>
          <w:spacing w:val="-3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2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,HN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-3"/>
          <w:sz w:val="13"/>
          <w:szCs w:val="13"/>
        </w:rPr>
        <w:t>            </w:t>
      </w:r>
      <w:r>
        <w:rPr>
          <w:rFonts w:cs="Times New Roman" w:hAnsi="Times New Roman" w:eastAsia="Times New Roman" w:ascii="Times New Roman"/>
          <w:spacing w:val="24"/>
          <w:w w:val="102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,HCl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</w:t>
      </w:r>
      <w:r>
        <w:rPr>
          <w:rFonts w:cs="Times New Roman" w:hAnsi="Times New Roman" w:eastAsia="Times New Roman" w:ascii="Times New Roman"/>
          <w:spacing w:val="8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-6"/>
          <w:w w:val="102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2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0" w:right="-52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20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ú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7"/>
          <w:sz w:val="21"/>
          <w:szCs w:val="21"/>
        </w:rPr>
        <w:t>Ӆ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74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ă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ҫ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left="701" w:right="507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  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Zn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Zn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  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Zn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1" w:lineRule="exact" w:line="240"/>
        <w:ind w:left="701" w:right="-30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9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57"/>
          <w:position w:val="0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11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1"/>
          <w:w w:val="111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9"/>
          <w:w w:val="111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11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1"/>
          <w:position w:val="0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57"/>
          <w:position w:val="0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tr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ng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29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5" w:lineRule="exact" w:line="240"/>
        <w:ind w:left="701" w:right="347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FeC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a(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             </w:t>
      </w:r>
      <w:r>
        <w:rPr>
          <w:rFonts w:cs="Times New Roman" w:hAnsi="Times New Roman" w:eastAsia="Times New Roman" w:ascii="Times New Roman"/>
          <w:spacing w:val="1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9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,Ag,Zn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Mg(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,C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,NaC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e(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5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4"/>
        <w:ind w:left="700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86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86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8"/>
          <w:w w:val="8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ù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là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c?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hâ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ê?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8"/>
        <w:ind w:left="701" w:right="785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(N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</w:t>
      </w:r>
      <w:r>
        <w:rPr>
          <w:rFonts w:cs="Times New Roman" w:hAnsi="Times New Roman" w:eastAsia="Times New Roman" w:ascii="Times New Roman"/>
          <w:spacing w:val="18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</w:t>
      </w:r>
      <w:r>
        <w:rPr>
          <w:rFonts w:cs="Times New Roman" w:hAnsi="Times New Roman" w:eastAsia="Times New Roman" w:ascii="Times New Roman"/>
          <w:spacing w:val="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</w:t>
      </w:r>
      <w:r>
        <w:rPr>
          <w:rFonts w:cs="Times New Roman" w:hAnsi="Times New Roman" w:eastAsia="Times New Roman" w:ascii="Times New Roman"/>
          <w:spacing w:val="3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d.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(N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 w:right="-53"/>
      </w:pPr>
      <w:r>
        <w:rPr>
          <w:rFonts w:cs="Times New Roman" w:hAnsi="Times New Roman" w:eastAsia="Times New Roman" w:ascii="Times New Roman"/>
          <w:b/>
          <w:w w:val="102"/>
          <w:position w:val="1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position w:val="1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position w:val="1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1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1"/>
          <w:szCs w:val="21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position w:val="1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14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4"/>
          <w:position w:val="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4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5"/>
          <w:w w:val="114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5"/>
          <w:w w:val="102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/>
      </w:pP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ng?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  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left="701" w:right="-5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ӳ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dung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2"/>
          <w:w w:val="90"/>
          <w:sz w:val="21"/>
          <w:szCs w:val="21"/>
        </w:rPr>
        <w:t>Gӏ</w:t>
      </w:r>
      <w:r>
        <w:rPr>
          <w:rFonts w:cs="Times New Roman" w:hAnsi="Times New Roman" w:eastAsia="Times New Roman" w:ascii="Times New Roman"/>
          <w:spacing w:val="-2"/>
          <w:w w:val="9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9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9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l: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left="701" w:right="114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Zn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             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Hg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             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Cu,A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701" w:right="60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(oxi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i).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                        </w:t>
      </w:r>
      <w:r>
        <w:rPr>
          <w:rFonts w:cs="Times New Roman" w:hAnsi="Times New Roman" w:eastAsia="Times New Roman" w:ascii="Times New Roman"/>
          <w:spacing w:val="4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O.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               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5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position w:val="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0"/>
          <w:sz w:val="21"/>
          <w:szCs w:val="21"/>
          <w:u w:val="single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position w:val="0"/>
          <w:sz w:val="21"/>
          <w:szCs w:val="21"/>
          <w:u w:val="single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position w:val="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1"/>
          <w:szCs w:val="21"/>
          <w:u w:val="single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1"/>
          <w:szCs w:val="21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1"/>
          <w:szCs w:val="21"/>
          <w:u w:val="single" w:color="000000"/>
        </w:rPr>
        <w:t>9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4"/>
          <w:w w:val="100"/>
          <w:position w:val="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q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ì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10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1"/>
          <w:w w:val="62"/>
          <w:position w:val="0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15"/>
          <w:position w:val="0"/>
          <w:sz w:val="21"/>
          <w:szCs w:val="21"/>
        </w:rPr>
        <w:t>ӓ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                  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ZnO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7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HN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                                   </w:t>
      </w:r>
      <w:r>
        <w:rPr>
          <w:rFonts w:cs="Times New Roman" w:hAnsi="Times New Roman" w:eastAsia="Times New Roman" w:ascii="Times New Roman"/>
          <w:spacing w:val="24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0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à.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Fe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OH)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OH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position w:val="1"/>
          <w:sz w:val="21"/>
          <w:szCs w:val="21"/>
        </w:rPr>
        <w:t>H,Cu(</w:t>
      </w:r>
      <w:r>
        <w:rPr>
          <w:rFonts w:cs="Times New Roman" w:hAnsi="Times New Roman" w:eastAsia="Times New Roman" w:ascii="Times New Roman"/>
          <w:spacing w:val="6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                              </w:t>
      </w:r>
      <w:r>
        <w:rPr>
          <w:rFonts w:cs="Times New Roman" w:hAnsi="Times New Roman" w:eastAsia="Times New Roman" w:ascii="Times New Roman"/>
          <w:spacing w:val="41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Ba(OH)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Fe</w:t>
      </w:r>
      <w:r>
        <w:rPr>
          <w:rFonts w:cs="Times New Roman" w:hAnsi="Times New Roman" w:eastAsia="Times New Roman" w:ascii="Times New Roman"/>
          <w:spacing w:val="-6"/>
          <w:w w:val="102"/>
          <w:position w:val="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OH)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(NO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              </w:t>
      </w:r>
      <w:r>
        <w:rPr>
          <w:rFonts w:cs="Times New Roman" w:hAnsi="Times New Roman" w:eastAsia="Times New Roman" w:ascii="Times New Roman"/>
          <w:spacing w:val="31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AgC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NaN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CaC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AgCl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         </w:t>
      </w:r>
      <w:r>
        <w:rPr>
          <w:rFonts w:cs="Times New Roman" w:hAnsi="Times New Roman" w:eastAsia="Times New Roman" w:ascii="Times New Roman"/>
          <w:spacing w:val="1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7"/>
      </w:pPr>
      <w:r>
        <w:br w:type="column"/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-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ӵ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7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1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hi: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Ĉ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3"/>
      </w:pP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74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91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-2"/>
          <w:w w:val="9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9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9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7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ӵ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CuC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74"/>
          <w:position w:val="1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viê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position w:val="1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dun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9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10"/>
          <w:sz w:val="21"/>
          <w:szCs w:val="21"/>
        </w:rPr>
        <w:t>ӳ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nfuri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</w:pP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ri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          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nx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7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88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1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cho: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 w:lineRule="auto" w:line="248"/>
        <w:ind w:right="2827"/>
      </w:pP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clorua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Ĉ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itrat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Clo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pict>
          <v:group style="position:absolute;margin-left:392.505pt;margin-top:38.7547pt;width:66.853pt;height:39.839pt;mso-position-horizontal-relative:page;mso-position-vertical-relative:paragraph;z-index:-3275" coordorigin="7850,775" coordsize="1337,797">
            <v:shape type="#_x0000_t75" style="position:absolute;left:8664;top:775;width:326;height:173">
              <v:imagedata o:title="" r:id="rId33"/>
            </v:shape>
            <v:shape type="#_x0000_t75" style="position:absolute;left:9005;top:775;width:182;height:178">
              <v:imagedata o:title="" r:id="rId34"/>
            </v:shape>
            <v:shape type="#_x0000_t75" style="position:absolute;left:8458;top:1399;width:235;height:173">
              <v:imagedata o:title="" r:id="rId35"/>
            </v:shape>
            <v:group style="position:absolute;left:8582;top:943;width:278;height:422" coordorigin="8582,943" coordsize="278,422">
              <v:shape style="position:absolute;left:8582;top:943;width:278;height:422" coordorigin="8582,943" coordsize="278,422" path="m8825,1007l8832,991,8846,1025,8861,943,8822,991,8816,1000,8582,1356,8582,1365,8587,1365,8825,1007xe" filled="t" fillcolor="#000000" stroked="f">
                <v:path arrowok="t"/>
                <v:fill/>
              </v:shape>
              <v:shape style="position:absolute;left:8582;top:943;width:278;height:422" coordorigin="8582,943" coordsize="278,422" path="m8832,991l8825,1007,8846,1025,8832,991xe" filled="t" fillcolor="#000000" stroked="f">
                <v:path arrowok="t"/>
                <v:fill/>
              </v:shape>
              <v:shape style="position:absolute;left:8582;top:943;width:278;height:422" coordorigin="8582,943" coordsize="278,422" path="m8822,991l8861,943,8794,981,8816,1000,8822,991xe" filled="t" fillcolor="#000000" stroked="f">
                <v:path arrowok="t"/>
                <v:fill/>
              </v:shape>
              <v:group style="position:absolute;left:7853;top:1164;width:566;height:288" coordorigin="7853,1164" coordsize="566,288">
                <v:shape style="position:absolute;left:7853;top:1164;width:566;height:288" coordorigin="7853,1164" coordsize="566,288" path="m7910,1207l7910,1197,7915,1193,7920,1193,7935,1200,7949,1164,7853,1169,7915,1255,7910,1207xe" filled="t" fillcolor="#000000" stroked="f">
                  <v:path arrowok="t"/>
                  <v:fill/>
                </v:shape>
                <v:shape style="position:absolute;left:7853;top:1164;width:566;height:288" coordorigin="7853,1164" coordsize="566,288" path="m8419,1447l8419,1437,8414,1433,7935,1200,7920,1193,7915,1193,7910,1197,7910,1207,7915,1255,7930,1214,8410,1452,8414,1452,8419,1447xe" filled="t" fillcolor="#000000" stroked="f">
                  <v:path arrowok="t"/>
                  <v:fill/>
                </v:shape>
                <v:shape type="#_x0000_t75" style="position:absolute;left:8184;top:1135;width:48;height:130">
                  <v:imagedata o:title="" r:id="rId36"/>
                </v:shape>
                <v:shape type="#_x0000_t75" style="position:absolute;left:8765;top:1169;width:82;height:130">
                  <v:imagedata o:title="" r:id="rId37"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clorua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right="663"/>
      </w:pPr>
      <w:r>
        <w:pict>
          <v:group style="position:absolute;margin-left:368.399pt;margin-top:41.8837pt;width:18.48pt;height:8.64pt;mso-position-horizontal-relative:page;mso-position-vertical-relative:paragraph;z-index:-3276" coordorigin="7368,838" coordsize="370,173">
            <v:shape type="#_x0000_t75" style="position:absolute;left:7368;top:838;width:240;height:173">
              <v:imagedata o:title="" r:id="rId38"/>
            </v:shape>
            <v:shape type="#_x0000_t75" style="position:absolute;left:7618;top:838;width:120;height:130">
              <v:imagedata o:title="" r:id="rId39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32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89"/>
          <w:sz w:val="21"/>
          <w:szCs w:val="21"/>
        </w:rPr>
        <w:t>'</w:t>
      </w:r>
      <w:r>
        <w:rPr>
          <w:rFonts w:cs="Times New Roman" w:hAnsi="Times New Roman" w:eastAsia="Times New Roman" w:ascii="Times New Roman"/>
          <w:spacing w:val="-1"/>
          <w:w w:val="189"/>
          <w:sz w:val="21"/>
          <w:szCs w:val="21"/>
        </w:rPr>
        <w:t>ӵ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rì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ây: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2.959"/>
          <w:szCs w:val="12.959"/>
        </w:rPr>
        <w:jc w:val="left"/>
        <w:ind w:left="2136"/>
      </w:pPr>
      <w:r>
        <w:pict>
          <v:group style="position:absolute;margin-left:32.1105pt;margin-top:296.83pt;width:532.847pt;height:461.86pt;mso-position-horizontal-relative:page;mso-position-vertical-relative:page;z-index:-3277" coordorigin="642,5937" coordsize="10657,9237">
            <v:shape type="#_x0000_t75" style="position:absolute;left:7613;top:11962;width:3686;height:3120">
              <v:imagedata o:title="" r:id="rId40"/>
            </v:shape>
            <v:group style="position:absolute;left:672;top:15120;width:10570;height:0" coordorigin="672,15120" coordsize="10570,0">
              <v:shape style="position:absolute;left:672;top:15120;width:10570;height:0" coordorigin="672,15120" coordsize="10570,0" path="m672,15120l11242,15120e" filled="f" stroked="t" strokeweight="2.979pt" strokecolor="#612322">
                <v:path arrowok="t"/>
              </v:shape>
              <v:group style="position:absolute;left:672;top:15168;width:10570;height:0" coordorigin="672,15168" coordsize="10570,0">
                <v:shape style="position:absolute;left:672;top:15168;width:10570;height:0" coordorigin="672,15168" coordsize="10570,0" path="m672,15168l11242,15168e" filled="f" stroked="t" strokeweight="0.58pt" strokecolor="#612322">
                  <v:path arrowok="t"/>
                </v:shape>
                <v:group style="position:absolute;left:5990;top:5942;width:0;height:9125" coordorigin="5990,5942" coordsize="0,9125">
                  <v:shape style="position:absolute;left:5990;top:5942;width:0;height:9125" coordorigin="5990,5942" coordsize="0,9125" path="m5990,5942l5990,15067e" filled="f" stroked="t" strokeweight="0.58pt" strokecolor="#000000">
                    <v:path arrowok="t"/>
                  </v:shape>
                </v:group>
              </v:group>
            </v:group>
            <w10:wrap type="none"/>
          </v:group>
        </w:pict>
      </w:r>
      <w:r>
        <w:pict>
          <v:group style="position:absolute;margin-left:393.599pt;margin-top:21.12pt;width:23.52pt;height:9.12pt;mso-position-horizontal-relative:page;mso-position-vertical-relative:paragraph;z-index:-3274" coordorigin="7872,422" coordsize="470,182">
            <v:shape type="#_x0000_t75" style="position:absolute;left:7872;top:427;width:240;height:173">
              <v:imagedata o:title="" r:id="rId41"/>
            </v:shape>
            <v:shape type="#_x0000_t75" style="position:absolute;left:8122;top:422;width:221;height:182">
              <v:imagedata o:title="" r:id="rId42"/>
            </v:shape>
            <w10:wrap type="none"/>
          </v:group>
        </w:pict>
      </w:r>
      <w:r>
        <w:pict>
          <v:group style="position:absolute;margin-left:437.145pt;margin-top:4.799pt;width:59.173pt;height:13.441pt;mso-position-horizontal-relative:page;mso-position-vertical-relative:paragraph;z-index:-3273" coordorigin="8743,96" coordsize="1183,269">
            <v:shape type="#_x0000_t75" style="position:absolute;left:9187;top:187;width:298;height:173">
              <v:imagedata o:title="" r:id="rId43"/>
            </v:shape>
            <v:shape type="#_x0000_t75" style="position:absolute;left:9485;top:187;width:442;height:178">
              <v:imagedata o:title="" r:id="rId44"/>
            </v:shape>
            <v:group style="position:absolute;left:8746;top:139;width:427;height:230" coordorigin="8746,139" coordsize="427,230">
              <v:shape style="position:absolute;left:8746;top:139;width:427;height:230" coordorigin="8746,139" coordsize="427,230" path="m9125,139l9113,166,9125,173,9173,202,9125,139xe" filled="t" fillcolor="#000000" stroked="f">
                <v:path arrowok="t"/>
                <v:fill/>
              </v:shape>
              <v:shape style="position:absolute;left:8746;top:139;width:427;height:230" coordorigin="8746,139" coordsize="427,230" path="m9173,202l9125,173,9113,166,8764,-24,8746,-24,8746,-14,9109,177,9096,206,9173,202xe" filled="t" fillcolor="#000000" stroked="f">
                <v:path arrowok="t"/>
                <v:fill/>
              </v:shape>
              <v:shape type="#_x0000_t75" style="position:absolute;left:8822;top:96;width:72;height:130">
                <v:imagedata o:title="" r:id="rId45"/>
              </v:shape>
            </v:group>
            <w10:wrap type="none"/>
          </v:group>
        </w:pict>
      </w:r>
      <w:r>
        <w:pict>
          <v:group style="position:absolute;margin-left:408.719pt;margin-top:14.8296pt;width:1.92pt;height:17.76pt;mso-position-horizontal-relative:page;mso-position-vertical-relative:paragraph;z-index:-3272" coordorigin="8174,297" coordsize="38,355">
            <v:shape style="position:absolute;left:8174;top:297;width:38;height:355" coordorigin="8174,297" coordsize="38,355" path="m8211,297l8203,307,8208,312,8213,312,8211,297xe" filled="t" fillcolor="#000000" stroked="f">
              <v:path arrowok="t"/>
              <v:fill/>
            </v:shape>
            <v:shape style="position:absolute;left:8174;top:297;width:38;height:355" coordorigin="8174,297" coordsize="38,355" path="m8242,322l8219,303,8472,-34,8472,-43,8462,-43,8211,297,8213,312,8208,312,8203,307,8211,297,8189,278,8174,355,8242,322xe" filled="t" fillcolor="#000000" stroked="f">
              <v:path arrowok="t"/>
              <v:fill/>
            </v:shape>
            <w10:wrap type="none"/>
          </v:group>
        </w:pict>
      </w:r>
      <w:r>
        <w:pict>
          <v:shape type="#_x0000_t75" style="width:4.08pt;height:6.48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12.959"/>
          <w:szCs w:val="12.95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9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62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ұ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ӯ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8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PT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79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79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7"/>
          <w:w w:val="79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ұ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12" w:lineRule="exact" w:line="240"/>
        <w:ind w:right="276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single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single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single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single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single" w:color="000000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74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ү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dun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u.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clor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trat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 w:lineRule="auto" w:line="245"/>
        <w:ind w:right="3224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t(I</w:t>
      </w:r>
      <w:r>
        <w:rPr>
          <w:rFonts w:cs="Times New Roman" w:hAnsi="Times New Roman" w:eastAsia="Times New Roman" w:ascii="Times New Roman"/>
          <w:spacing w:val="-1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sun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or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Nhô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sunfa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tra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Natri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trat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ng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sunf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al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hi</w:t>
      </w:r>
      <w:r>
        <w:rPr>
          <w:rFonts w:cs="Times New Roman" w:hAnsi="Times New Roman" w:eastAsia="Times New Roman" w:ascii="Times New Roman"/>
          <w:spacing w:val="-4"/>
          <w:w w:val="7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1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75"/>
          <w:sz w:val="21"/>
          <w:szCs w:val="21"/>
        </w:rPr>
        <w:t>ҵ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PT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65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77" w:lineRule="auto" w:line="149"/>
        <w:ind w:right="102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62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ӵ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7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BaC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2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1"/>
          <w:szCs w:val="21"/>
        </w:rPr>
        <w:t> </w:t>
      </w:r>
      <w:r>
        <w:rPr>
          <w:rFonts w:cs="PMingLiU" w:hAnsi="PMingLiU" w:eastAsia="PMingLiU" w:ascii="PMingLiU"/>
          <w:spacing w:val="0"/>
          <w:w w:val="209"/>
          <w:position w:val="0"/>
          <w:sz w:val="27"/>
          <w:szCs w:val="27"/>
        </w:rPr>
        <w:t>o</w:t>
      </w:r>
      <w:r>
        <w:rPr>
          <w:rFonts w:cs="PMingLiU" w:hAnsi="PMingLiU" w:eastAsia="PMingLiU" w:ascii="PMingLiU"/>
          <w:spacing w:val="-61"/>
          <w:w w:val="209"/>
          <w:position w:val="0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0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0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47"/>
          <w:sz w:val="21"/>
          <w:szCs w:val="21"/>
        </w:rPr>
        <w:t>*</w:t>
      </w:r>
      <w:r>
        <w:rPr>
          <w:rFonts w:cs="Times New Roman" w:hAnsi="Times New Roman" w:eastAsia="Times New Roman" w:ascii="Times New Roman"/>
          <w:spacing w:val="-2"/>
          <w:w w:val="115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u: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7" w:lineRule="auto" w:line="235"/>
        <w:ind w:right="662" w:firstLine="53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Ca(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(OH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5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sectPr>
          <w:type w:val="continuous"/>
          <w:pgSz w:w="11920" w:h="16840"/>
          <w:pgMar w:top="1420" w:bottom="280" w:left="0" w:right="0"/>
          <w:cols w:num="2" w:equalWidth="off">
            <w:col w:w="5887" w:space="204"/>
            <w:col w:w="5829"/>
          </w:cols>
        </w:sectPr>
      </w:pP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ron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rên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ron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82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2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5" w:lineRule="exact" w:line="160"/>
        <w:sectPr>
          <w:pgMar w:header="0" w:footer="1265" w:top="1360" w:bottom="280" w:left="0" w:right="0"/>
          <w:pgSz w:w="11920" w:h="16840"/>
        </w:sectPr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7"/>
        <w:ind w:left="70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ãy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à?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AgCl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         </w:t>
      </w:r>
      <w:r>
        <w:rPr>
          <w:rFonts w:cs="Times New Roman" w:hAnsi="Times New Roman" w:eastAsia="Times New Roman" w:ascii="Times New Roman"/>
          <w:spacing w:val="1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AgCl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NaN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NaCl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BaS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Zn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   </w:t>
      </w:r>
      <w:r>
        <w:rPr>
          <w:rFonts w:cs="Times New Roman" w:hAnsi="Times New Roman" w:eastAsia="Times New Roman" w:ascii="Times New Roman"/>
          <w:spacing w:val="11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Fe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(N</w:t>
      </w:r>
      <w:r>
        <w:rPr>
          <w:rFonts w:cs="Times New Roman" w:hAnsi="Times New Roman" w:eastAsia="Times New Roman" w:ascii="Times New Roman"/>
          <w:spacing w:val="5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 w:right="-57"/>
      </w:pPr>
      <w:r>
        <w:rPr>
          <w:rFonts w:cs="Times New Roman" w:hAnsi="Times New Roman" w:eastAsia="Times New Roman" w:ascii="Times New Roman"/>
          <w:b/>
          <w:w w:val="102"/>
          <w:position w:val="1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single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position w:val="1"/>
          <w:sz w:val="21"/>
          <w:szCs w:val="21"/>
          <w:u w:val="single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position w:val="1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1"/>
          <w:szCs w:val="21"/>
          <w:u w:val="single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1"/>
          <w:sz w:val="21"/>
          <w:szCs w:val="21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single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1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1"/>
          <w:sz w:val="21"/>
          <w:szCs w:val="21"/>
          <w:u w:val="single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21"/>
          <w:szCs w:val="21"/>
          <w:u w:val="single" w:color="000000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position w:val="1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ӱ</w:t>
      </w:r>
      <w:r>
        <w:rPr>
          <w:rFonts w:cs="Times New Roman" w:hAnsi="Times New Roman" w:eastAsia="Times New Roman" w:ascii="Times New Roman"/>
          <w:spacing w:val="16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hâ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1"/>
          <w:w w:val="102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70"/>
          <w:position w:val="1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5"/>
          <w:w w:val="102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6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                      </w:t>
      </w:r>
      <w:r>
        <w:rPr>
          <w:rFonts w:cs="Times New Roman" w:hAnsi="Times New Roman" w:eastAsia="Times New Roman" w:ascii="Times New Roman"/>
          <w:spacing w:val="4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nS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70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à: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3"/>
        <w:ind w:left="701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CaC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                                       </w:t>
      </w:r>
      <w:r>
        <w:rPr>
          <w:rFonts w:cs="Times New Roman" w:hAnsi="Times New Roman" w:eastAsia="Times New Roman" w:ascii="Times New Roman"/>
          <w:spacing w:val="2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KN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ind w:left="701"/>
      </w:pP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1"/>
          <w:szCs w:val="21"/>
        </w:rPr>
        <w:t>AgC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                          </w:t>
      </w:r>
      <w:r>
        <w:rPr>
          <w:rFonts w:cs="Times New Roman" w:hAnsi="Times New Roman" w:eastAsia="Times New Roman" w:ascii="Times New Roman"/>
          <w:spacing w:val="5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1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8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-1"/>
          <w:w w:val="102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1"/>
          <w:szCs w:val="21"/>
        </w:rPr>
        <w:t>Ca</w:t>
      </w:r>
      <w:r>
        <w:rPr>
          <w:rFonts w:cs="Times New Roman" w:hAnsi="Times New Roman" w:eastAsia="Times New Roman" w:ascii="Times New Roman"/>
          <w:spacing w:val="-4"/>
          <w:w w:val="102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  <w:ind w:left="701" w:right="2071" w:firstLine="2102"/>
      </w:pPr>
      <w:r>
        <w:rPr>
          <w:rFonts w:cs="Times New Roman" w:hAnsi="Times New Roman" w:eastAsia="Times New Roman" w:ascii="Times New Roman"/>
          <w:b/>
          <w:w w:val="121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7Ӵ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2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  <w:t>Ұ</w:t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4"/>
          <w:w w:val="67"/>
          <w:sz w:val="21"/>
          <w:szCs w:val="21"/>
        </w:rPr>
        <w:t>Ӆ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 w:lineRule="auto" w:line="243"/>
        <w:ind w:left="701" w:right="3147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7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8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701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8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20"/>
        <w:ind w:left="70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2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8"/>
        <w:ind w:left="700" w:right="2739"/>
      </w:pP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8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9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13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00"/>
        <w:ind w:left="700" w:right="-52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Vi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67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-3"/>
          <w:w w:val="67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rìn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1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8"/>
          <w:w w:val="11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4"/>
          <w:w w:val="11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1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left="701" w:right="2551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9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ãng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 w:lineRule="auto" w:line="243"/>
        <w:ind w:left="701" w:right="1088"/>
      </w:pP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0"/>
          <w:sz w:val="21"/>
          <w:szCs w:val="21"/>
        </w:rPr>
        <w:t>Ǥ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Ca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Kal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7"/>
          <w:w w:val="70"/>
          <w:sz w:val="21"/>
          <w:szCs w:val="21"/>
        </w:rPr>
        <w:t>Ǥ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            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7"/>
      </w:pPr>
      <w:r>
        <w:br w:type="column"/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sau: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12" w:lineRule="exact" w:line="240"/>
        <w:ind w:right="652"/>
      </w:pP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AgN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BaC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</w:t>
      </w:r>
      <w:r>
        <w:rPr>
          <w:rFonts w:cs="Times New Roman" w:hAnsi="Times New Roman" w:eastAsia="Times New Roman" w:ascii="Times New Roman"/>
          <w:spacing w:val="23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FeCO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NaH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4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/>
      </w:pP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tro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82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82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right="65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32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3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ү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5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dùn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hô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57"/>
          <w:position w:val="0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ph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78"/>
          <w:position w:val="0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ì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15"/>
          <w:position w:val="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4" w:lineRule="exact" w:line="240"/>
        <w:ind w:right="651"/>
      </w:pP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          </w:t>
      </w:r>
      <w:r>
        <w:rPr>
          <w:rFonts w:cs="Times New Roman" w:hAnsi="Times New Roman" w:eastAsia="Times New Roman" w:ascii="Times New Roman"/>
          <w:spacing w:val="2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      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  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    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position w:val="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1"/>
          <w:szCs w:val="21"/>
          <w:u w:val="single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position w:val="0"/>
          <w:sz w:val="21"/>
          <w:szCs w:val="21"/>
          <w:u w:val="single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position w:val="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1"/>
          <w:szCs w:val="21"/>
          <w:u w:val="single" w:color="000000"/>
        </w:rPr>
        <w:t>u</w:t>
      </w:r>
      <w:r>
        <w:rPr>
          <w:rFonts w:cs="Times New Roman" w:hAnsi="Times New Roman" w:eastAsia="Times New Roman" w:ascii="Times New Roman"/>
          <w:b/>
          <w:spacing w:val="46"/>
          <w:w w:val="100"/>
          <w:position w:val="0"/>
          <w:sz w:val="21"/>
          <w:szCs w:val="21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1"/>
          <w:szCs w:val="21"/>
          <w:u w:val="single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1"/>
          <w:szCs w:val="21"/>
          <w:u w:val="single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1"/>
          <w:szCs w:val="21"/>
          <w:u w:val="single" w:color="000000"/>
        </w:rPr>
        <w:t>.</w:t>
      </w:r>
      <w:r>
        <w:rPr>
          <w:rFonts w:cs="Times New Roman" w:hAnsi="Times New Roman" w:eastAsia="Times New Roman" w:ascii="Times New Roman"/>
          <w:b/>
          <w:spacing w:val="4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Hã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67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67"/>
          <w:position w:val="0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ìn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86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86"/>
          <w:position w:val="0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0"/>
          <w:w w:val="86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8"/>
          <w:position w:val="0"/>
          <w:sz w:val="21"/>
          <w:szCs w:val="21"/>
        </w:rPr>
        <w:t>ÿӗ</w:t>
      </w:r>
      <w:r>
        <w:rPr>
          <w:rFonts w:cs="Times New Roman" w:hAnsi="Times New Roman" w:eastAsia="Times New Roman" w:ascii="Times New Roman"/>
          <w:spacing w:val="3"/>
          <w:w w:val="108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57"/>
          <w:position w:val="0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10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2"/>
          <w:w w:val="11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7"/>
          <w:w w:val="11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7"/>
      </w:pP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...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PMingLiU" w:hAnsi="PMingLiU" w:eastAsia="PMingLiU" w:ascii="PMingLiU"/>
          <w:spacing w:val="-6"/>
          <w:w w:val="217"/>
          <w:sz w:val="23"/>
          <w:szCs w:val="23"/>
        </w:rPr>
        <w:t></w:t>
      </w:r>
      <w:r>
        <w:rPr>
          <w:rFonts w:cs="PMingLiU" w:hAnsi="PMingLiU" w:eastAsia="PMingLiU" w:ascii="PMingLiU"/>
          <w:spacing w:val="-401"/>
          <w:w w:val="217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17"/>
          <w:sz w:val="23"/>
          <w:szCs w:val="23"/>
        </w:rPr>
        <w:t>o</w:t>
      </w:r>
      <w:r>
        <w:rPr>
          <w:rFonts w:cs="PMingLiU" w:hAnsi="PMingLiU" w:eastAsia="PMingLiU" w:ascii="PMingLiU"/>
          <w:spacing w:val="0"/>
          <w:w w:val="217"/>
          <w:sz w:val="23"/>
          <w:szCs w:val="23"/>
        </w:rPr>
        <w:t> </w:t>
      </w:r>
      <w:r>
        <w:rPr>
          <w:rFonts w:cs="PMingLiU" w:hAnsi="PMingLiU" w:eastAsia="PMingLiU" w:ascii="PMingLiU"/>
          <w:spacing w:val="30"/>
          <w:w w:val="21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83"/>
          <w:position w:val="0"/>
          <w:sz w:val="21"/>
          <w:szCs w:val="21"/>
        </w:rPr>
        <w:t>Ĺ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</w:pPr>
      <w:r>
        <w:pict>
          <v:group style="position:absolute;margin-left:425.88pt;margin-top:6.84325pt;width:123.36pt;height:90.48pt;mso-position-horizontal-relative:page;mso-position-vertical-relative:paragraph;z-index:-3213" coordorigin="8518,137" coordsize="2467,1810">
            <v:shape type="#_x0000_t75" style="position:absolute;left:8518;top:137;width:2467;height:1810">
              <v:imagedata o:title="" r:id="rId47"/>
            </v:shape>
            <v:shape type="#_x0000_t75" style="position:absolute;left:9036;top:982;width:1435;height:144">
              <v:imagedata o:title="" r:id="rId48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AgN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</w:t>
      </w:r>
      <w:r>
        <w:rPr>
          <w:rFonts w:cs="Times New Roman" w:hAnsi="Times New Roman" w:eastAsia="Times New Roman" w:ascii="Times New Roman"/>
          <w:spacing w:val="6"/>
          <w:w w:val="100"/>
          <w:position w:val="-2"/>
          <w:sz w:val="13"/>
          <w:szCs w:val="13"/>
        </w:rPr>
        <w:t> </w:t>
      </w:r>
      <w:r>
        <w:rPr>
          <w:rFonts w:cs="PMingLiU" w:hAnsi="PMingLiU" w:eastAsia="PMingLiU" w:ascii="PMingLiU"/>
          <w:spacing w:val="12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position w:val="0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position w:val="0"/>
          <w:sz w:val="23"/>
          <w:szCs w:val="23"/>
        </w:rPr>
        <w:t>o</w:t>
      </w:r>
      <w:r>
        <w:rPr>
          <w:rFonts w:cs="PMingLiU" w:hAnsi="PMingLiU" w:eastAsia="PMingLiU" w:ascii="PMingLiU"/>
          <w:spacing w:val="115"/>
          <w:w w:val="208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83"/>
          <w:position w:val="1"/>
          <w:sz w:val="21"/>
          <w:szCs w:val="21"/>
        </w:rPr>
        <w:t>Ļ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PMingLiU" w:hAnsi="PMingLiU" w:eastAsia="PMingLiU" w:ascii="PMingLiU"/>
          <w:spacing w:val="12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o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  </w:t>
      </w:r>
      <w:r>
        <w:rPr>
          <w:rFonts w:cs="PMingLiU" w:hAnsi="PMingLiU" w:eastAsia="PMingLiU" w:ascii="PMingLiU"/>
          <w:spacing w:val="26"/>
          <w:w w:val="2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10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...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  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PMingLiU" w:hAnsi="PMingLiU" w:eastAsia="PMingLiU" w:ascii="PMingLiU"/>
          <w:spacing w:val="12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-376"/>
          <w:w w:val="208"/>
          <w:sz w:val="23"/>
          <w:szCs w:val="23"/>
        </w:rPr>
        <w:t>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o</w:t>
      </w:r>
      <w:r>
        <w:rPr>
          <w:rFonts w:cs="PMingLiU" w:hAnsi="PMingLiU" w:eastAsia="PMingLiU" w:ascii="PMingLiU"/>
          <w:spacing w:val="0"/>
          <w:w w:val="208"/>
          <w:sz w:val="23"/>
          <w:szCs w:val="23"/>
        </w:rPr>
        <w:t>  </w:t>
      </w:r>
      <w:r>
        <w:rPr>
          <w:rFonts w:cs="PMingLiU" w:hAnsi="PMingLiU" w:eastAsia="PMingLiU" w:ascii="PMingLiU"/>
          <w:spacing w:val="31"/>
          <w:w w:val="208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-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88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7"/>
          <w:w w:val="88"/>
          <w:sz w:val="21"/>
          <w:szCs w:val="21"/>
        </w:rPr>
        <w:t>ҵ</w:t>
      </w:r>
      <w:r>
        <w:rPr>
          <w:rFonts w:cs="Times New Roman" w:hAnsi="Times New Roman" w:eastAsia="Times New Roman" w:ascii="Times New Roman"/>
          <w:spacing w:val="-6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0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phá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ӑ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ӯ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9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right="65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3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225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67"/>
          <w:sz w:val="21"/>
          <w:szCs w:val="21"/>
        </w:rPr>
        <w:t>Ӆ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4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8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6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ú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69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4"/>
          <w:w w:val="69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ұ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ph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ҭ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à: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…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7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4"/>
          <w:w w:val="67"/>
          <w:sz w:val="21"/>
          <w:szCs w:val="21"/>
        </w:rPr>
        <w:t>Ӆ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7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 w:lineRule="auto" w:line="243"/>
        <w:ind w:right="788"/>
      </w:pP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1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1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1"/>
          <w:szCs w:val="21"/>
        </w:rPr>
        <w:t>                       </w:t>
      </w:r>
      <w:r>
        <w:rPr>
          <w:rFonts w:cs="Times New Roman" w:hAnsi="Times New Roman" w:eastAsia="Times New Roman" w:ascii="Times New Roman"/>
          <w:spacing w:val="7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1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1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6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6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9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9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5"/>
          <w:w w:val="90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9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90"/>
          <w:sz w:val="21"/>
          <w:szCs w:val="21"/>
        </w:rPr>
        <w:t>                            </w:t>
      </w:r>
      <w:r>
        <w:rPr>
          <w:rFonts w:cs="Times New Roman" w:hAnsi="Times New Roman" w:eastAsia="Times New Roman" w:ascii="Times New Roman"/>
          <w:spacing w:val="24"/>
          <w:w w:val="9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1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1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78"/>
          <w:sz w:val="21"/>
          <w:szCs w:val="21"/>
        </w:rPr>
        <w:t>ѫ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-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.</w:t>
      </w:r>
      <w:r>
        <w:rPr>
          <w:rFonts w:cs="Times New Roman" w:hAnsi="Times New Roman" w:eastAsia="Times New Roman" w:ascii="Times New Roman"/>
          <w:b/>
          <w:spacing w:val="-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92"/>
          <w:sz w:val="21"/>
          <w:szCs w:val="21"/>
        </w:rPr>
        <w:t>&amp;</w:t>
      </w:r>
      <w:r>
        <w:rPr>
          <w:rFonts w:cs="Times New Roman" w:hAnsi="Times New Roman" w:eastAsia="Times New Roman" w:ascii="Times New Roman"/>
          <w:spacing w:val="3"/>
          <w:w w:val="92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9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0"/>
          <w:w w:val="9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1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1"/>
          <w:w w:val="11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7"/>
          <w:w w:val="11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8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?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before="5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Cu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OH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Na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                  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left"/>
        <w:spacing w:lineRule="exact" w:line="240"/>
        <w:sectPr>
          <w:type w:val="continuous"/>
          <w:pgSz w:w="11920" w:h="16840"/>
          <w:pgMar w:top="1420" w:bottom="280" w:left="0" w:right="0"/>
          <w:cols w:num="2" w:equalWidth="off">
            <w:col w:w="5887" w:space="204"/>
            <w:col w:w="582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c.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Cl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                                </w:t>
      </w:r>
      <w:r>
        <w:rPr>
          <w:rFonts w:cs="Times New Roman" w:hAnsi="Times New Roman" w:eastAsia="Times New Roman" w:ascii="Times New Roman"/>
          <w:spacing w:val="23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2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spacing w:before="37"/>
        <w:ind w:left="3207" w:right="3194"/>
      </w:pPr>
      <w:r>
        <w:pict>
          <v:group style="position:absolute;margin-left:299.519pt;margin-top:-318.827pt;width:0pt;height:320.639pt;mso-position-horizontal-relative:page;mso-position-vertical-relative:paragraph;z-index:-3211" coordorigin="5990,-6377" coordsize="0,6413">
            <v:shape style="position:absolute;left:5990;top:-6377;width:0;height:6413" coordorigin="5990,-6377" coordsize="0,6413" path="m5990,-6377l5990,36e" filled="f" stroked="t" strokeweight="0.5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5"/>
          <w:w w:val="102"/>
          <w:sz w:val="21"/>
          <w:szCs w:val="21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spacing w:val="5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66"/>
          <w:sz w:val="21"/>
          <w:szCs w:val="21"/>
          <w:u w:val="thick" w:color="000000"/>
        </w:rPr>
        <w:t>Ҧ</w:t>
      </w:r>
      <w:r>
        <w:rPr>
          <w:rFonts w:cs="Times New Roman" w:hAnsi="Times New Roman" w:eastAsia="Times New Roman" w:ascii="Times New Roman"/>
          <w:b/>
          <w:spacing w:val="-2"/>
          <w:w w:val="66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66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6"/>
          <w:w w:val="102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ÀI</w:t>
      </w:r>
      <w:r>
        <w:rPr>
          <w:rFonts w:cs="Times New Roman" w:hAnsi="Times New Roman" w:eastAsia="Times New Roman" w:ascii="Times New Roman"/>
          <w:b/>
          <w:spacing w:val="5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Ұ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97"/>
          <w:sz w:val="21"/>
          <w:szCs w:val="21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4"/>
          <w:w w:val="97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4"/>
          <w:w w:val="97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97"/>
          <w:sz w:val="21"/>
          <w:szCs w:val="21"/>
          <w:u w:val="thick" w:color="000000"/>
        </w:rPr>
        <w:t>Ҵ</w:t>
      </w:r>
      <w:r>
        <w:rPr>
          <w:rFonts w:cs="Times New Roman" w:hAnsi="Times New Roman" w:eastAsia="Times New Roman" w:ascii="Times New Roman"/>
          <w:b/>
          <w:spacing w:val="-2"/>
          <w:w w:val="97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97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97"/>
          <w:sz w:val="21"/>
          <w:szCs w:val="21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97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97"/>
          <w:sz w:val="21"/>
          <w:szCs w:val="21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97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Á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CH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0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1"/>
          <w:szCs w:val="21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Ұ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H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ӊ</w:t>
      </w:r>
      <w:r>
        <w:rPr>
          <w:rFonts w:cs="Times New Roman" w:hAnsi="Times New Roman" w:eastAsia="Times New Roman" w:ascii="Times New Roman"/>
          <w:b/>
          <w:spacing w:val="28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2"/>
          <w:sz w:val="21"/>
          <w:szCs w:val="21"/>
          <w:u w:val="thick" w:color="000000"/>
        </w:rPr>
        <w:t>H</w:t>
      </w:r>
      <w:r>
        <w:rPr>
          <w:rFonts w:cs="Times New Roman" w:hAnsi="Times New Roman" w:eastAsia="Times New Roman" w:ascii="Times New Roman"/>
          <w:b/>
          <w:spacing w:val="4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4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59"/>
          <w:sz w:val="21"/>
          <w:szCs w:val="21"/>
          <w:u w:val="thick" w:color="000000"/>
        </w:rPr>
        <w:t>Ѭ</w:t>
      </w:r>
      <w:r>
        <w:rPr>
          <w:rFonts w:cs="Times New Roman" w:hAnsi="Times New Roman" w:eastAsia="Times New Roman" w:ascii="Times New Roman"/>
          <w:b/>
          <w:spacing w:val="1"/>
          <w:w w:val="59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80"/>
          <w:sz w:val="21"/>
          <w:szCs w:val="21"/>
          <w:u w:val="thick" w:color="000000"/>
        </w:rPr>
        <w:t>Ѫ</w:t>
      </w:r>
      <w:r>
        <w:rPr>
          <w:rFonts w:cs="Times New Roman" w:hAnsi="Times New Roman" w:eastAsia="Times New Roman" w:ascii="Times New Roman"/>
          <w:b/>
          <w:spacing w:val="1"/>
          <w:w w:val="8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8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  <w:t>NG</w:t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4"/>
          <w:w w:val="102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2"/>
          <w:sz w:val="21"/>
          <w:szCs w:val="21"/>
          <w:u w:val="thick" w:color="000000"/>
        </w:rPr>
        <w:t>TRÌ</w:t>
      </w:r>
      <w:r>
        <w:rPr>
          <w:rFonts w:cs="Times New Roman" w:hAnsi="Times New Roman" w:eastAsia="Times New Roman" w:ascii="Times New Roman"/>
          <w:b/>
          <w:spacing w:val="6"/>
          <w:w w:val="102"/>
          <w:sz w:val="21"/>
          <w:szCs w:val="21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6"/>
          <w:w w:val="102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  <w:u w:val="thick" w:color="000000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spacing w:before="3" w:lineRule="exact" w:line="220"/>
        <w:ind w:left="3511" w:right="3499"/>
      </w:pP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-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position w:val="-1"/>
          <w:sz w:val="21"/>
          <w:szCs w:val="21"/>
        </w:rPr>
        <w:t>hi</w:t>
      </w:r>
      <w:r>
        <w:rPr>
          <w:rFonts w:cs="Times New Roman" w:hAnsi="Times New Roman" w:eastAsia="Times New Roman" w:ascii="Times New Roman"/>
          <w:spacing w:val="-4"/>
          <w:w w:val="67"/>
          <w:position w:val="-1"/>
          <w:sz w:val="21"/>
          <w:szCs w:val="21"/>
        </w:rPr>
        <w:t>Ӆ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-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position w:val="-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position w:val="-1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15" w:lineRule="exact" w:line="200"/>
        <w:sectPr>
          <w:type w:val="continuous"/>
          <w:pgSz w:w="11920" w:h="16840"/>
          <w:pgMar w:top="1420" w:bottom="280" w:left="0" w:right="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7"/>
        <w:ind w:left="701" w:right="-33"/>
      </w:pPr>
      <w:r>
        <w:pict>
          <v:shape style="position:absolute;margin-left:558.144pt;margin-top:61.357pt;width:1.70032pt;height:4.96003pt;mso-position-horizontal-relative:page;mso-position-vertical-relative:page;z-index:-3153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154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155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156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157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158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159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160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161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162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163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164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165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166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167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168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169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170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171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172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173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174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175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176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177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178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179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180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181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182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183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184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185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186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187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188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189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190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191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192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193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194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195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196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197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198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199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200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201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202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203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204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205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206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207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208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209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210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group style="position:absolute;margin-left:284.759pt;margin-top:2.03313pt;width:0pt;height:307.92pt;mso-position-horizontal-relative:page;mso-position-vertical-relative:paragraph;z-index:-3212" coordorigin="5695,41" coordsize="0,6158">
            <v:shape style="position:absolute;left:5695;top:41;width:0;height:6158" coordorigin="5695,41" coordsize="0,6158" path="m5695,41l5695,6199e" filled="f" stroked="t" strokeweight="0.3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9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1"/>
          <w:w w:val="50"/>
          <w:sz w:val="21"/>
          <w:szCs w:val="21"/>
        </w:rPr>
        <w:t>Ӂ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7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6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10"/>
          <w:w w:val="59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72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5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39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1" w:right="-32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39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both"/>
        <w:spacing w:before="3"/>
        <w:ind w:left="701" w:right="-27"/>
      </w:pPr>
      <w:r>
        <w:rPr>
          <w:rFonts w:cs="Times New Roman" w:hAnsi="Times New Roman" w:eastAsia="Times New Roman" w:ascii="Times New Roman"/>
          <w:spacing w:val="-2"/>
          <w:w w:val="9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91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9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9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6"/>
          <w:w w:val="9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3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1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ind w:left="701" w:right="-36"/>
      </w:pPr>
      <w:r>
        <w:rPr>
          <w:rFonts w:cs="Times New Roman" w:hAnsi="Times New Roman" w:eastAsia="Times New Roman" w:ascii="Times New Roman"/>
          <w:spacing w:val="3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rong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1" w:right="1936"/>
      </w:pPr>
      <w:r>
        <w:rPr>
          <w:rFonts w:cs="Times New Roman" w:hAnsi="Times New Roman" w:eastAsia="Times New Roman" w:ascii="Times New Roman"/>
          <w:spacing w:val="-2"/>
          <w:w w:val="9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91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9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9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5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left="701" w:right="-27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15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9" w:lineRule="exact" w:line="240"/>
        <w:ind w:left="701" w:right="-36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oãn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14"/>
          <w:w w:val="59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74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3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56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kt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a.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ă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9"/>
          <w:w w:val="88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88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88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88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rong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91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91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91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91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1"/>
          <w:szCs w:val="21"/>
        </w:rPr>
        <w:t>/s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2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-3"/>
          <w:w w:val="102"/>
          <w:position w:val="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0"/>
          <w:sz w:val="21"/>
          <w:szCs w:val="21"/>
        </w:rPr>
        <w:t>67</w:t>
      </w:r>
      <w:r>
        <w:rPr>
          <w:rFonts w:cs="Times New Roman" w:hAnsi="Times New Roman" w:eastAsia="Times New Roman" w:ascii="Times New Roman"/>
          <w:i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-1"/>
          <w:w w:val="102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5" w:lineRule="exact" w:line="240"/>
        <w:ind w:left="701" w:right="-3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single" w:color="000000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single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single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single" w:color="000000"/>
        </w:rPr>
        <w:t>4</w:t>
      </w:r>
      <w:r>
        <w:rPr>
          <w:rFonts w:cs="Times New Roman" w:hAnsi="Times New Roman" w:eastAsia="Times New Roman" w:ascii="Times New Roman"/>
          <w:b/>
          <w:spacing w:val="10"/>
          <w:w w:val="100"/>
          <w:sz w:val="21"/>
          <w:szCs w:val="21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0"/>
          <w:sz w:val="13"/>
          <w:szCs w:val="13"/>
          <w:u w:val="single" w:color="000000"/>
        </w:rPr>
        <w:t>(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0"/>
          <w:sz w:val="13"/>
          <w:szCs w:val="13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-12"/>
          <w:w w:val="100"/>
          <w:position w:val="10"/>
          <w:sz w:val="13"/>
          <w:szCs w:val="13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position w:val="0"/>
          <w:sz w:val="21"/>
          <w:szCs w:val="21"/>
          <w:u w:val="single" w:color="000000"/>
        </w:rPr>
        <w:t>*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position w:val="0"/>
          <w:sz w:val="21"/>
          <w:szCs w:val="21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-7"/>
          <w:w w:val="100"/>
          <w:position w:val="10"/>
          <w:sz w:val="13"/>
          <w:szCs w:val="13"/>
          <w:u w:val="single" w:color="000000"/>
        </w:rPr>
        <w:t>)</w:t>
      </w:r>
      <w:r>
        <w:rPr>
          <w:rFonts w:cs="Times New Roman" w:hAnsi="Times New Roman" w:eastAsia="Times New Roman" w:ascii="Times New Roman"/>
          <w:b/>
          <w:spacing w:val="-7"/>
          <w:w w:val="100"/>
          <w:position w:val="10"/>
          <w:sz w:val="13"/>
          <w:szCs w:val="13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-7"/>
          <w:w w:val="100"/>
          <w:position w:val="10"/>
          <w:sz w:val="13"/>
          <w:szCs w:val="13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1"/>
          <w:szCs w:val="21"/>
          <w:u w:val="single" w:color="000000"/>
        </w:rPr>
        <w:t>:</w:t>
      </w:r>
      <w:r>
        <w:rPr>
          <w:rFonts w:cs="Times New Roman" w:hAnsi="Times New Roman" w:eastAsia="Times New Roman" w:ascii="Times New Roman"/>
          <w:b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37"/>
          <w:position w:val="0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ãn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position w:val="0"/>
          <w:sz w:val="21"/>
          <w:szCs w:val="21"/>
        </w:rPr>
        <w:t>ÿѭ</w:t>
      </w:r>
      <w:r>
        <w:rPr>
          <w:rFonts w:cs="Times New Roman" w:hAnsi="Times New Roman" w:eastAsia="Times New Roman" w:ascii="Times New Roman"/>
          <w:spacing w:val="2"/>
          <w:w w:val="86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86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2"/>
          <w:w w:val="86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24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ktc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exact" w:line="240"/>
        <w:ind w:left="700" w:right="-26"/>
      </w:pP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   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ă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7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ron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-7"/>
          <w:w w:val="10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e=</w:t>
      </w:r>
      <w:r>
        <w:rPr>
          <w:rFonts w:cs="Times New Roman" w:hAnsi="Times New Roman" w:eastAsia="Times New Roman" w:ascii="Times New Roman"/>
          <w:i/>
          <w:spacing w:val="-4"/>
          <w:w w:val="102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%)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9" w:lineRule="auto" w:line="235"/>
        <w:ind w:left="701" w:right="-30"/>
      </w:pP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b/>
          <w:spacing w:val="-8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b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b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Fe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ng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31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4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10"/>
          <w:w w:val="114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74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74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n.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29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9"/>
        <w:ind w:left="701" w:right="1761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hà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left="701" w:right="1176"/>
      </w:pP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left="700" w:right="-29"/>
      </w:pP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</w:rPr>
        <w:t>â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b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20"/>
        <w:ind w:left="701" w:right="223"/>
      </w:pPr>
      <w:r>
        <w:rPr>
          <w:rFonts w:cs="Times New Roman" w:hAnsi="Times New Roman" w:eastAsia="Times New Roman" w:ascii="Times New Roman"/>
          <w:spacing w:val="-2"/>
          <w:w w:val="7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6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4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14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10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67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left="701" w:right="4073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1" w:right="1162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spacing w:lineRule="exact" w:line="240"/>
        <w:ind w:left="1667" w:right="975"/>
      </w:pPr>
      <w:r>
        <w:rPr>
          <w:rFonts w:cs="Times New Roman" w:hAnsi="Times New Roman" w:eastAsia="Times New Roman" w:ascii="Times New Roman"/>
          <w:i/>
          <w:spacing w:val="3"/>
          <w:w w:val="123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1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    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1"/>
          <w:w w:val="100"/>
          <w:position w:val="1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1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1"/>
          <w:szCs w:val="21"/>
        </w:rPr>
        <w:t>39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2"/>
          <w:position w:val="1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2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position w:val="1"/>
          <w:sz w:val="21"/>
          <w:szCs w:val="21"/>
        </w:rPr>
        <w:t>O)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7"/>
        <w:ind w:right="646"/>
      </w:pPr>
      <w:r>
        <w:br w:type="column"/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3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7,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lí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ӣ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74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han.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right="65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8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9,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2"/>
          <w:sz w:val="13"/>
          <w:szCs w:val="13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-2"/>
          <w:sz w:val="13"/>
          <w:szCs w:val="13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c</w:t>
      </w:r>
      <w:r>
        <w:rPr>
          <w:rFonts w:cs="Times New Roman" w:hAnsi="Times New Roman" w:eastAsia="Times New Roman" w:ascii="Times New Roman"/>
          <w:spacing w:val="16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ӣ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20"/>
        <w:ind w:right="5224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Vi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1193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ӓ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right="5063"/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30</w:t>
      </w:r>
      <w:r>
        <w:rPr>
          <w:rFonts w:cs="Times New Roman" w:hAnsi="Times New Roman" w:eastAsia="Times New Roman" w:ascii="Times New Roman"/>
          <w:i/>
          <w:spacing w:val="-4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 w:lineRule="auto" w:line="243"/>
        <w:ind w:right="646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9</w:t>
      </w:r>
      <w:r>
        <w:rPr>
          <w:rFonts w:cs="Times New Roman" w:hAnsi="Times New Roman" w:eastAsia="Times New Roman" w:ascii="Times New Roman"/>
          <w:b/>
          <w:spacing w:val="5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*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-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9,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1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3"/>
          <w:sz w:val="13"/>
          <w:szCs w:val="13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position w:val="-3"/>
          <w:sz w:val="13"/>
          <w:szCs w:val="13"/>
        </w:rPr>
        <w:t>ãn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g</w:t>
      </w:r>
      <w:r>
        <w:rPr>
          <w:rFonts w:cs="Times New Roman" w:hAnsi="Times New Roman" w:eastAsia="Times New Roman" w:ascii="Times New Roman"/>
          <w:spacing w:val="23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74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ӣ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20"/>
        <w:ind w:right="5328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1569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iê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right="5176"/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-4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656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27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hò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88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8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ZnO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right="4135"/>
      </w:pPr>
      <w:r>
        <w:rPr>
          <w:rFonts w:cs="Times New Roman" w:hAnsi="Times New Roman" w:eastAsia="Times New Roman" w:ascii="Times New Roman"/>
          <w:spacing w:val="-4"/>
          <w:w w:val="94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5"/>
          <w:w w:val="94"/>
          <w:sz w:val="21"/>
          <w:szCs w:val="21"/>
        </w:rPr>
        <w:t>ҫ</w:t>
      </w:r>
      <w:r>
        <w:rPr>
          <w:rFonts w:cs="Times New Roman" w:hAnsi="Times New Roman" w:eastAsia="Times New Roman" w:ascii="Times New Roman"/>
          <w:spacing w:val="0"/>
          <w:w w:val="94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9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00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3M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4997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1407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5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6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tro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ҫ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2" w:lineRule="auto" w:line="235"/>
        <w:ind w:right="648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86"/>
          <w:position w:val="0"/>
          <w:sz w:val="21"/>
          <w:szCs w:val="21"/>
        </w:rPr>
        <w:t>ӝ</w:t>
      </w:r>
      <w:r>
        <w:rPr>
          <w:rFonts w:cs="Times New Roman" w:hAnsi="Times New Roman" w:eastAsia="Times New Roman" w:ascii="Times New Roman"/>
          <w:spacing w:val="11"/>
          <w:w w:val="86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79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79"/>
          <w:position w:val="0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12"/>
          <w:w w:val="79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9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àn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ox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ên.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4"/>
        <w:ind w:right="1869"/>
      </w:pPr>
      <w:r>
        <w:rPr>
          <w:rFonts w:cs="Times New Roman" w:hAnsi="Times New Roman" w:eastAsia="Times New Roman" w:ascii="Times New Roman"/>
          <w:i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/s:</w:t>
      </w:r>
      <w:r>
        <w:rPr>
          <w:rFonts w:cs="Times New Roman" w:hAnsi="Times New Roman" w:eastAsia="Times New Roman" w:ascii="Times New Roman"/>
          <w:i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%m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-3"/>
          <w:sz w:val="13"/>
          <w:szCs w:val="13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-3"/>
          <w:sz w:val="13"/>
          <w:szCs w:val="13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3"/>
          <w:sz w:val="13"/>
          <w:szCs w:val="13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2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3"/>
          <w:sz w:val="13"/>
          <w:szCs w:val="13"/>
        </w:rPr>
        <w:t>Z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3"/>
          <w:sz w:val="13"/>
          <w:szCs w:val="13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3"/>
          <w:sz w:val="13"/>
          <w:szCs w:val="13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1"/>
          <w:szCs w:val="21"/>
        </w:rPr>
        <w:t>=67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      </w:t>
      </w:r>
      <w:r>
        <w:rPr>
          <w:rFonts w:cs="Times New Roman" w:hAnsi="Times New Roman" w:eastAsia="Times New Roman" w:ascii="Times New Roman"/>
          <w:i/>
          <w:spacing w:val="2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i/>
          <w:spacing w:val="7"/>
          <w:w w:val="102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i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1"/>
          <w:w w:val="102"/>
          <w:position w:val="0"/>
          <w:sz w:val="21"/>
          <w:szCs w:val="21"/>
        </w:rPr>
        <w:t>5g)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20"/>
        <w:ind w:right="653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41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5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4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8"/>
        <w:ind w:right="1749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9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uS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31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72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83"/>
          <w:position w:val="0"/>
          <w:sz w:val="21"/>
          <w:szCs w:val="21"/>
        </w:rPr>
        <w:t>Ļ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7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7"/>
          <w:w w:val="107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7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07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6"/>
          <w:w w:val="107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nê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70"/>
          <w:position w:val="0"/>
          <w:sz w:val="21"/>
          <w:szCs w:val="21"/>
        </w:rPr>
        <w:t>Ӌ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"/>
          <w:w w:val="129"/>
          <w:position w:val="0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7"/>
        <w:ind w:right="147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5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ӫ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ron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right="3544"/>
        <w:sectPr>
          <w:type w:val="continuous"/>
          <w:pgSz w:w="11920" w:h="16840"/>
          <w:pgMar w:top="1420" w:bottom="280" w:left="0" w:right="0"/>
          <w:cols w:num="2" w:equalWidth="off">
            <w:col w:w="5600" w:space="203"/>
            <w:col w:w="6117"/>
          </w:cols>
        </w:sectPr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26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5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73</w:t>
      </w:r>
      <w:r>
        <w:rPr>
          <w:rFonts w:cs="Times New Roman" w:hAnsi="Times New Roman" w:eastAsia="Times New Roman" w:ascii="Times New Roman"/>
          <w:i/>
          <w:spacing w:val="-7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i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8"/>
          <w:w w:val="10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2" w:lineRule="exact" w:line="160"/>
        <w:sectPr>
          <w:pgMar w:header="0" w:footer="1265" w:top="1400" w:bottom="280" w:left="0" w:right="0"/>
          <w:pgSz w:w="11920" w:h="16840"/>
        </w:sectPr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7"/>
        <w:ind w:left="701" w:right="-38"/>
      </w:pPr>
      <w:r>
        <w:pict>
          <v:shape style="position:absolute;margin-left:558.144pt;margin-top:61.357pt;width:1.70032pt;height:4.96003pt;mso-position-horizontal-relative:page;mso-position-vertical-relative:page;z-index:-3092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36.8523pt;margin-top:61.3571pt;width:1.70211pt;height:4.96pt;mso-position-horizontal-relative:page;mso-position-vertical-relative:page;z-index:-3093;rotation:359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59.991pt;margin-top:61.2495pt;width:1.69567pt;height:4.95993pt;mso-position-horizontal-relative:page;mso-position-vertical-relative:page;z-index:-3094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38.7011pt;margin-top:61.2496pt;width:1.69778pt;height:4.95983pt;mso-position-horizontal-relative:page;mso-position-vertical-relative:page;z-index:-3095;rotation:355" type="#_x0000_t136" fillcolor="#FFD600" stroked="f">
            <o:extrusion v:ext="view" autorotationcenter="t"/>
            <v:textpath style="font-family:&amp;quot;Arial&amp;quot;;font-size:5pt;v-text-kern:t;mso-text-shadow:auto;font-weight:bold" string="t"/>
            <w10:wrap type="none"/>
          </v:shape>
        </w:pict>
      </w:r>
      <w:r>
        <w:pict>
          <v:shape style="position:absolute;margin-left:552.986pt;margin-top:8.77919pt;width:3.37189pt;height:4.99223pt;mso-position-horizontal-relative:page;mso-position-vertical-relative:page;z-index:-3096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31.6894pt;margin-top:8.77935pt;width:3.37581pt;height:4.99191pt;mso-position-horizontal-relative:page;mso-position-vertical-relative:page;z-index:-3097;rotation:353" type="#_x0000_t136" fillcolor="#FFD600" stroked="f">
            <o:extrusion v:ext="view" autorotationcenter="t"/>
            <v:textpath style="font-family:&amp;quot;Arial&amp;quot;;font-size:5pt;v-text-kern:t;mso-text-shadow:auto;font-weight:bold" string="X"/>
            <w10:wrap type="none"/>
          </v:shape>
        </w:pict>
      </w:r>
      <w:r>
        <w:pict>
          <v:shape style="position:absolute;margin-left:561.828pt;margin-top:60.9746pt;width:1.99612pt;height:4.97167pt;mso-position-horizontal-relative:page;mso-position-vertical-relative:page;z-index:-3098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40.5405pt;margin-top:60.9747pt;width:1.99883pt;height:4.97151pt;mso-position-horizontal-relative:page;mso-position-vertical-relative:page;z-index:-3099;rotation:351" type="#_x0000_t136" fillcolor="#FFD600" stroked="f">
            <o:extrusion v:ext="view" autorotationcenter="t"/>
            <v:textpath style="font-family:&amp;quot;Arial&amp;quot;;font-size:5pt;v-text-kern:t;mso-text-shadow:auto;font-weight:bold" string="r"/>
            <w10:wrap type="none"/>
          </v:shape>
        </w:pict>
      </w:r>
      <w:r>
        <w:pict>
          <v:shape style="position:absolute;margin-left:551.193pt;margin-top:9.28579pt;width:1.71275pt;height:4.96551pt;mso-position-horizontal-relative:page;mso-position-vertical-relative:page;z-index:-3100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29.8947pt;margin-top:9.28584pt;width:1.71546pt;height:4.96542pt;mso-position-horizontal-relative:page;mso-position-vertical-relative:page;z-index:-3101;rotation:347" type="#_x0000_t136" fillcolor="#FFD600" stroked="f">
            <o:extrusion v:ext="view" autorotationcenter="t"/>
            <v:textpath style="font-family:&amp;quot;Arial&amp;quot;;font-size:5pt;v-text-kern:t;mso-text-shadow:auto;font-weight:bold" string="-"/>
            <w10:wrap type="none"/>
          </v:shape>
        </w:pict>
      </w:r>
      <w:r>
        <w:pict>
          <v:shape style="position:absolute;margin-left:563.988pt;margin-top:60.3882pt;width:2.78483pt;height:4.96142pt;mso-position-horizontal-relative:page;mso-position-vertical-relative:page;z-index:-3102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42.7022pt;margin-top:60.3884pt;width:2.78866pt;height:4.96107pt;mso-position-horizontal-relative:page;mso-position-vertical-relative:page;z-index:-3103;rotation:34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48.111pt;margin-top:10.0153pt;width:3.04903pt;height:4.96001pt;mso-position-horizontal-relative:page;mso-position-vertical-relative:page;z-index:-3104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26.8095pt;margin-top:10.0155pt;width:3.05327pt;height:4.95962pt;mso-position-horizontal-relative:page;mso-position-vertical-relative:page;z-index:-3105;rotation:341" type="#_x0000_t136" fillcolor="#FFD600" stroked="f">
            <o:extrusion v:ext="view" autorotationcenter="t"/>
            <v:textpath style="font-family:&amp;quot;Arial&amp;quot;;font-size:5pt;v-text-kern:t;mso-text-shadow:auto;font-weight:bold" string="F"/>
            <w10:wrap type="none"/>
          </v:shape>
        </w:pict>
      </w:r>
      <w:r>
        <w:pict>
          <v:shape style="position:absolute;margin-left:566.869pt;margin-top:59.4063pt;width:2.83179pt;height:4.98898pt;mso-position-horizontal-relative:page;mso-position-vertical-relative:page;z-index:-3106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45.5858pt;margin-top:59.4064pt;width:2.8359pt;height:4.98873pt;mso-position-horizontal-relative:page;mso-position-vertical-relative:page;z-index:-3107;rotation:339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44.544pt;margin-top:11.4433pt;width:3.59168pt;height:4.95843pt;mso-position-horizontal-relative:page;mso-position-vertical-relative:page;z-index:-3108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23.2388pt;margin-top:11.4435pt;width:3.59652pt;height:4.95802pt;mso-position-horizontal-relative:page;mso-position-vertical-relative:page;z-index:-3109;rotation:333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69.683pt;margin-top:58.0979pt;width:2.79717pt;height:4.97034pt;mso-position-horizontal-relative:page;mso-position-vertical-relative:page;z-index:-3110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48.4026pt;margin-top:58.0979pt;width:2.80139pt;height:4.97031pt;mso-position-horizontal-relative:page;mso-position-vertical-relative:page;z-index:-3111;rotation:332" type="#_x0000_t136" fillcolor="#FFD600" stroked="f">
            <o:extrusion v:ext="view" autorotationcenter="t"/>
            <v:textpath style="font-family:&amp;quot;Arial&amp;quot;;font-size:5pt;v-text-kern:t;mso-text-shadow:auto;font-weight:bold" string="k"/>
            <w10:wrap type="none"/>
          </v:shape>
        </w:pict>
      </w:r>
      <w:r>
        <w:pict>
          <v:shape style="position:absolute;margin-left:572.362pt;margin-top:56.8959pt;width:1.4195pt;height:4.95409pt;mso-position-horizontal-relative:page;mso-position-vertical-relative:page;z-index:-3112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1.0839pt;margin-top:56.8955pt;width:1.42275pt;height:4.95495pt;mso-position-horizontal-relative:page;mso-position-vertical-relative:page;z-index:-3113;rotation:327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1.505pt;margin-top:13.3585pt;width:3.33721pt;height:4.9695pt;mso-position-horizontal-relative:page;mso-position-vertical-relative:page;z-index:-3114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20.1962pt;margin-top:13.3584pt;width:3.34177pt;height:4.96961pt;mso-position-horizontal-relative:page;mso-position-vertical-relative:page;z-index:-3115;rotation:325" type="#_x0000_t136" fillcolor="#FFD600" stroked="f">
            <o:extrusion v:ext="view" autorotationcenter="t"/>
            <v:textpath style="font-family:&amp;quot;Arial&amp;quot;;font-size:5pt;v-text-kern:t;mso-text-shadow:auto;font-weight:bold" string="P"/>
            <w10:wrap type="none"/>
          </v:shape>
        </w:pict>
      </w:r>
      <w:r>
        <w:pict>
          <v:shape style="position:absolute;margin-left:573.535pt;margin-top:55.5474pt;width:2.78369pt;height:4.96183pt;mso-position-horizontal-relative:page;mso-position-vertical-relative:page;z-index:-3116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2.2588pt;margin-top:55.5471pt;width:2.78781pt;height:4.96239pt;mso-position-horizontal-relative:page;mso-position-vertical-relative:page;z-index:-3117;rotation:322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15.8349pt;margin-top:34.92pt;width:43.2334pt;height:5.1464pt;mso-position-horizontal-relative:page;mso-position-vertical-relative:page;z-index:-3118;rotation:316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75.822pt;margin-top:53.37pt;width:3.0503pt;height:4.96003pt;mso-position-horizontal-relative:page;mso-position-vertical-relative:page;z-index:-3119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36.993pt;margin-top:34.83pt;width:43.1292pt;height:4.9443pt;mso-position-horizontal-relative:page;mso-position-vertical-relative:page;z-index:-3120;rotation:315" type="#_x0000_t136" fillcolor="#FFD600" stroked="f">
            <o:extrusion v:ext="view" autorotationcenter="t"/>
            <v:textpath style="font-family:&amp;quot;Arial&amp;quot;;font-size:5pt;v-text-kern:t;mso-text-shadow:auto;font-weight:bold" string="Click to buy NOW!"/>
            <w10:wrap type="none"/>
          </v:shape>
        </w:pict>
      </w:r>
      <w:r>
        <w:pict>
          <v:shape style="position:absolute;margin-left:54.5484pt;margin-top:53.3695pt;width:3.05429pt;height:4.96102pt;mso-position-horizontal-relative:page;mso-position-vertical-relative:page;z-index:-3121;rotation:315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77.829pt;margin-top:50.1964pt;width:4.41433pt;height:4.96057pt;mso-position-horizontal-relative:page;mso-position-vertical-relative:page;z-index:-3122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56.5583pt;margin-top:50.1958pt;width:4.4182pt;height:4.96174pt;mso-position-horizontal-relative:page;mso-position-vertical-relative:page;z-index:-3123;rotation:306" type="#_x0000_t136" fillcolor="#FFD600" stroked="f">
            <o:extrusion v:ext="view" autorotationcenter="t"/>
            <v:textpath style="font-family:&amp;quot;Arial&amp;quot;;font-size:5pt;v-text-kern:t;mso-text-shadow:auto;font-weight:bold" string="m"/>
            <w10:wrap type="none"/>
          </v:shape>
        </w:pict>
      </w:r>
      <w:r>
        <w:pict>
          <v:shape style="position:absolute;margin-left:12.953pt;margin-top:49.9326pt;width:3.92724pt;height:5.00542pt;mso-position-horizontal-relative:page;mso-position-vertical-relative:page;z-index:-3124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4.268pt;margin-top:49.9333pt;width:3.92356pt;height:5.00393pt;mso-position-horizontal-relative:page;mso-position-vertical-relative:page;z-index:-3125;rotation:54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5.7354pt;margin-top:53.2491pt;width:3.90779pt;height:4.98766pt;mso-position-horizontal-relative:page;mso-position-vertical-relative:page;z-index:-3126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37.048pt;margin-top:53.2494pt;width:3.90339pt;height:4.98705pt;mso-position-horizontal-relative:page;mso-position-vertical-relative:page;z-index:-3127;rotation:45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19.0016pt;margin-top:56.1066pt;width:3.89002pt;height:4.97364pt;mso-position-horizontal-relative:page;mso-position-vertical-relative:page;z-index:-3128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0.8586pt;margin-top:13.552pt;width:2.7618pt;height:4.94688pt;mso-position-horizontal-relative:page;mso-position-vertical-relative:page;z-index:-3129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540.311pt;margin-top:56.1066pt;width:3.88513pt;height:4.97373pt;mso-position-horizontal-relative:page;mso-position-vertical-relative:page;z-index:-3130;rotation:36" type="#_x0000_t136" fillcolor="#FFD600" stroked="f">
            <o:extrusion v:ext="view" autorotationcenter="t"/>
            <v:textpath style="font-family:&amp;quot;Arial&amp;quot;;font-size:5pt;v-text-kern:t;mso-text-shadow:auto;font-weight:bold" string="w"/>
            <w10:wrap type="none"/>
          </v:shape>
        </w:pict>
      </w:r>
      <w:r>
        <w:pict>
          <v:shape style="position:absolute;margin-left:572.136pt;margin-top:13.5522pt;width:2.75765pt;height:4.94647pt;mso-position-horizontal-relative:page;mso-position-vertical-relative:page;z-index:-3131;rotation:36" type="#_x0000_t136" fillcolor="#FFD600" stroked="f">
            <o:extrusion v:ext="view" autorotationcenter="t"/>
            <v:textpath style="font-family:&amp;quot;Arial&amp;quot;;font-size:5pt;v-text-kern:t;mso-text-shadow:auto;font-weight:bold" string="e"/>
            <w10:wrap type="none"/>
          </v:shape>
        </w:pict>
      </w:r>
      <w:r>
        <w:pict>
          <v:shape style="position:absolute;margin-left:22.6975pt;margin-top:57.7069pt;width:1.3967pt;height:4.94581pt;mso-position-horizontal-relative:page;mso-position-vertical-relative:page;z-index:-3132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544.004pt;margin-top:57.7072pt;width:1.39351pt;height:4.94516pt;mso-position-horizontal-relative:page;mso-position-vertical-relative:page;z-index:-3133;rotation:30" type="#_x0000_t136" fillcolor="#FFD600" stroked="f">
            <o:extrusion v:ext="view" autorotationcenter="t"/>
            <v:textpath style="font-family:&amp;quot;Arial&amp;quot;;font-size:5pt;v-text-kern:t;mso-text-shadow:auto;font-weight:bold" string="."/>
            <w10:wrap type="none"/>
          </v:shape>
        </w:pict>
      </w:r>
      <w:r>
        <w:pict>
          <v:shape style="position:absolute;margin-left:48.0936pt;margin-top:11.8616pt;width:3.04367pt;height:4.95353pt;mso-position-horizontal-relative:page;mso-position-vertical-relative:page;z-index:-3134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569.374pt;margin-top:11.8615pt;width:3.03926pt;height:4.95364pt;mso-position-horizontal-relative:page;mso-position-vertical-relative:page;z-index:-3135;rotation:29" type="#_x0000_t136" fillcolor="#FFD600" stroked="f">
            <o:extrusion v:ext="view" autorotationcenter="t"/>
            <v:textpath style="font-family:&amp;quot;Arial&amp;quot;;font-size:5pt;v-text-kern:t;mso-text-shadow:auto;font-weight:bold" string="g"/>
            <w10:wrap type="none"/>
          </v:shape>
        </w:pict>
      </w:r>
      <w:r>
        <w:pict>
          <v:shape style="position:absolute;margin-left:24.0225pt;margin-top:58.8398pt;width:3.1079pt;height:4.9928pt;mso-position-horizontal-relative:page;mso-position-vertical-relative:page;z-index:-3136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545.327pt;margin-top:58.8397pt;width:3.10349pt;height:4.99307pt;mso-position-horizontal-relative:page;mso-position-vertical-relative:page;z-index:-3137;rotation:24" type="#_x0000_t136" fillcolor="#FFD600" stroked="f">
            <o:extrusion v:ext="view" autorotationcenter="t"/>
            <v:textpath style="font-family:&amp;quot;Arial&amp;quot;;font-size:5pt;v-text-kern:t;mso-text-shadow:auto;font-weight:bold" string="d"/>
            <w10:wrap type="none"/>
          </v:shape>
        </w:pict>
      </w:r>
      <w:r>
        <w:pict>
          <v:shape style="position:absolute;margin-left:45.0995pt;margin-top:10.4141pt;width:3.10796pt;height:4.99325pt;mso-position-horizontal-relative:page;mso-position-vertical-relative:page;z-index:-3138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566.383pt;margin-top:10.4139pt;width:3.10362pt;height:4.99359pt;mso-position-horizontal-relative:page;mso-position-vertical-relative:page;z-index:-3139;rotation:21" type="#_x0000_t136" fillcolor="#FFD600" stroked="f">
            <o:extrusion v:ext="view" autorotationcenter="t"/>
            <v:textpath style="font-family:&amp;quot;Arial&amp;quot;;font-size:5pt;v-text-kern:t;mso-text-shadow:auto;font-weight:bold" string="n"/>
            <w10:wrap type="none"/>
          </v:shape>
        </w:pict>
      </w:r>
      <w:r>
        <w:pict>
          <v:shape style="position:absolute;margin-left:27.2105pt;margin-top:60.084pt;width:3.08467pt;height:4.9785pt;mso-position-horizontal-relative:page;mso-position-vertical-relative:page;z-index:-3140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548.512pt;margin-top:60.0838pt;width:3.08047pt;height:4.97891pt;mso-position-horizontal-relative:page;mso-position-vertical-relative:page;z-index:-3141;rotation:17" type="#_x0000_t136" fillcolor="#FFD600" stroked="f">
            <o:extrusion v:ext="view" autorotationcenter="t"/>
            <v:textpath style="font-family:&amp;quot;Arial&amp;quot;;font-size:5pt;v-text-kern:t;mso-text-shadow:auto;font-weight:bold" string="o"/>
            <w10:wrap type="none"/>
          </v:shape>
        </w:pict>
      </w:r>
      <w:r>
        <w:pict>
          <v:shape style="position:absolute;margin-left:42.3122pt;margin-top:9.45156pt;width:2.75846pt;height:4.94558pt;mso-position-horizontal-relative:page;mso-position-vertical-relative:page;z-index:-3142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563.598pt;margin-top:9.45138pt;width:2.75466pt;height:4.94593pt;mso-position-horizontal-relative:page;mso-position-vertical-relative:page;z-index:-3143;rotation:15" type="#_x0000_t136" fillcolor="#FFD600" stroked="f">
            <o:extrusion v:ext="view" autorotationcenter="t"/>
            <v:textpath style="font-family:&amp;quot;Arial&amp;quot;;font-size:5pt;v-text-kern:t;mso-text-shadow:auto;font-weight:bold" string="a"/>
            <w10:wrap type="none"/>
          </v:shape>
        </w:pict>
      </w:r>
      <w:r>
        <w:pict>
          <v:shape style="position:absolute;margin-left:30.463pt;margin-top:60.8881pt;width:2.82458pt;height:4.98359pt;mso-position-horizontal-relative:page;mso-position-vertical-relative:page;z-index:-3144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551.761pt;margin-top:60.888pt;width:2.821pt;height:4.9839pt;mso-position-horizontal-relative:page;mso-position-vertical-relative:page;z-index:-3145;rotation:10" type="#_x0000_t136" fillcolor="#FFD600" stroked="f">
            <o:extrusion v:ext="view" autorotationcenter="t"/>
            <v:textpath style="font-family:&amp;quot;Arial&amp;quot;;font-size:5pt;v-text-kern:t;mso-text-shadow:auto;font-weight:bold" string="c"/>
            <w10:wrap type="none"/>
          </v:shape>
        </w:pict>
      </w:r>
      <w:r>
        <w:pict>
          <v:shape style="position:absolute;margin-left:39.1071pt;margin-top:8.82668pt;width:3.03719pt;height:4.94946pt;mso-position-horizontal-relative:page;mso-position-vertical-relative:page;z-index:-3146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560.396pt;margin-top:8.82652pt;width:3.03354pt;height:4.94978pt;mso-position-horizontal-relative:page;mso-position-vertical-relative:page;z-index:-3147;rotation:8" type="#_x0000_t136" fillcolor="#FFD600" stroked="f">
            <o:extrusion v:ext="view" autorotationcenter="t"/>
            <v:textpath style="font-family:&amp;quot;Arial&amp;quot;;font-size:5pt;v-text-kern:t;mso-text-shadow:auto;font-weight:bold" string="h"/>
            <w10:wrap type="none"/>
          </v:shape>
        </w:pict>
      </w:r>
      <w:r>
        <w:pict>
          <v:shape style="position:absolute;margin-left:33.5351pt;margin-top:61.2879pt;width:3.10368pt;height:4.99073pt;mso-position-horizontal-relative:page;mso-position-vertical-relative:page;z-index:-3148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shape style="position:absolute;margin-left:554.83pt;margin-top:61.2879pt;width:3.10033pt;height:4.99087pt;mso-position-horizontal-relative:page;mso-position-vertical-relative:page;z-index:-3149;rotation:3" type="#_x0000_t136" fillcolor="#FFD600" stroked="f">
            <o:extrusion v:ext="view" autorotationcenter="t"/>
            <v:textpath style="font-family:&amp;quot;Arial&amp;quot;;font-size:5pt;v-text-kern:t;mso-text-shadow:auto;font-weight:bold" string="u"/>
            <w10:wrap type="none"/>
          </v:shape>
        </w:pict>
      </w:r>
      <w:r>
        <w:pict>
          <v:group style="position:absolute;margin-left:284.759pt;margin-top:2.05273pt;width:0pt;height:307.68pt;mso-position-horizontal-relative:page;mso-position-vertical-relative:paragraph;z-index:-3150" coordorigin="5695,41" coordsize="0,6154">
            <v:shape style="position:absolute;left:5695;top:41;width:0;height:6154" coordorigin="5695,41" coordsize="0,6154" path="m5695,41l5695,6195e" filled="f" stroked="t" strokeweight="0.3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8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2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am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ác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left="701" w:right="-16"/>
      </w:pPr>
      <w:r>
        <w:rPr>
          <w:rFonts w:cs="Times New Roman" w:hAnsi="Times New Roman" w:eastAsia="Times New Roman" w:ascii="Times New Roman"/>
          <w:spacing w:val="-2"/>
          <w:w w:val="91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91"/>
          <w:position w:val="1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91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91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91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4"/>
          <w:w w:val="91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position w:val="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55"/>
          <w:w w:val="113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loã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1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86"/>
          <w:position w:val="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86"/>
          <w:position w:val="1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6"/>
          <w:position w:val="1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86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6"/>
          <w:w w:val="86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,0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khí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both"/>
        <w:spacing w:lineRule="exact" w:line="240"/>
        <w:ind w:left="701" w:right="-25"/>
      </w:pPr>
      <w:r>
        <w:rPr>
          <w:rFonts w:cs="Times New Roman" w:hAnsi="Times New Roman" w:eastAsia="Times New Roman" w:ascii="Times New Roman"/>
          <w:spacing w:val="-2"/>
          <w:w w:val="113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trê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6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13"/>
          <w:position w:val="1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3"/>
          <w:position w:val="1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7"/>
          <w:w w:val="113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9"/>
          <w:w w:val="100"/>
          <w:position w:val="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6"/>
          <w:w w:val="102"/>
          <w:position w:val="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"/>
          <w:w w:val="102"/>
          <w:position w:val="1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20"/>
        <w:ind w:left="701" w:right="1822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ì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c).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left="701" w:right="2880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8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5"/>
          <w:w w:val="108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8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4"/>
          <w:w w:val="10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ra.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0" w:right="398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left="700" w:right="3760"/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15</w:t>
      </w:r>
      <w:r>
        <w:rPr>
          <w:rFonts w:cs="Times New Roman" w:hAnsi="Times New Roman" w:eastAsia="Times New Roman" w:ascii="Times New Roman"/>
          <w:i/>
          <w:spacing w:val="-4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0" w:right="-30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1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3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*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left="701" w:right="-18"/>
      </w:pPr>
      <w:r>
        <w:rPr>
          <w:rFonts w:cs="Times New Roman" w:hAnsi="Times New Roman" w:eastAsia="Times New Roman" w:ascii="Times New Roman"/>
          <w:spacing w:val="-2"/>
          <w:w w:val="7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2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ktc).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4" w:lineRule="auto" w:line="235"/>
        <w:ind w:left="701" w:right="-27"/>
      </w:pPr>
      <w:r>
        <w:rPr>
          <w:rFonts w:cs="Times New Roman" w:hAnsi="Times New Roman" w:eastAsia="Times New Roman" w:ascii="Times New Roman"/>
          <w:spacing w:val="-2"/>
          <w:w w:val="136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3"/>
          <w:w w:val="136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khá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2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HN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thì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44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tc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left="701" w:right="2880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8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5"/>
          <w:w w:val="108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8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4"/>
          <w:w w:val="10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ra.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0" w:right="398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0" w:right="3863"/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29</w:t>
      </w:r>
      <w:r>
        <w:rPr>
          <w:rFonts w:cs="Times New Roman" w:hAnsi="Times New Roman" w:eastAsia="Times New Roman" w:ascii="Times New Roman"/>
          <w:i/>
          <w:spacing w:val="-4"/>
          <w:w w:val="102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left="700" w:right="-15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7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14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ӯ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13"/>
          <w:szCs w:val="13"/>
        </w:rPr>
        <w:jc w:val="both"/>
        <w:spacing w:before="8"/>
        <w:ind w:left="701" w:right="1552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5"/>
          <w:w w:val="104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20"/>
        <w:ind w:left="701" w:right="3294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1" w:right="24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ҫ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left="701" w:right="1666"/>
      </w:pPr>
      <w:r>
        <w:rPr>
          <w:rFonts w:cs="Times New Roman" w:hAnsi="Times New Roman" w:eastAsia="Times New Roman" w:ascii="Times New Roman"/>
          <w:i/>
          <w:spacing w:val="-2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s:mC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-5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0"/>
          <w:sz w:val="21"/>
          <w:szCs w:val="21"/>
        </w:rPr>
        <w:t>=1</w:t>
      </w:r>
      <w:r>
        <w:rPr>
          <w:rFonts w:cs="Times New Roman" w:hAnsi="Times New Roman" w:eastAsia="Times New Roman" w:ascii="Times New Roman"/>
          <w:i/>
          <w:spacing w:val="-1"/>
          <w:w w:val="102"/>
          <w:position w:val="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i/>
          <w:spacing w:val="3"/>
          <w:w w:val="102"/>
          <w:position w:val="0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i/>
          <w:spacing w:val="-6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auto" w:line="243"/>
        <w:ind w:left="701" w:right="-31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7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2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15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75"/>
          <w:sz w:val="21"/>
          <w:szCs w:val="21"/>
        </w:rPr>
        <w:t>ҵ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59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hoá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ұ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86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86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6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1"/>
          <w:w w:val="8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du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ù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5"/>
        <w:ind w:left="701" w:right="384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left="700" w:right="1829"/>
      </w:pPr>
      <w:r>
        <w:pict>
          <v:group style="position:absolute;margin-left:32.1105pt;margin-top:598.079pt;width:532.847pt;height:160.611pt;mso-position-horizontal-relative:page;mso-position-vertical-relative:page;z-index:-3151" coordorigin="642,11962" coordsize="10657,3212">
            <v:shape type="#_x0000_t75" style="position:absolute;left:7613;top:11962;width:3686;height:3120">
              <v:imagedata o:title="" r:id="rId49"/>
            </v:shape>
            <v:group style="position:absolute;left:672;top:15120;width:10570;height:0" coordorigin="672,15120" coordsize="10570,0">
              <v:shape style="position:absolute;left:672;top:15120;width:10570;height:0" coordorigin="672,15120" coordsize="10570,0" path="m672,15120l11242,15120e" filled="f" stroked="t" strokeweight="2.979pt" strokecolor="#612322">
                <v:path arrowok="t"/>
              </v:shape>
              <v:group style="position:absolute;left:672;top:15168;width:10570;height:0" coordorigin="672,15168" coordsize="10570,0">
                <v:shape style="position:absolute;left:672;top:15168;width:10570;height:0" coordorigin="672,15168" coordsize="10570,0" path="m672,15168l11242,15168e" filled="f" stroked="t" strokeweight="0.58pt" strokecolor="#612322">
                  <v:path arrowok="t"/>
                </v:shape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5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7" w:lineRule="auto" w:line="243"/>
        <w:ind w:right="644"/>
      </w:pPr>
      <w:r>
        <w:br w:type="column"/>
      </w: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18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6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-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ng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7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6"/>
          <w:w w:val="137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7"/>
          <w:w w:val="74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gam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1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42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ã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ì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1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khí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20"/>
        <w:ind w:right="5501"/>
      </w:pPr>
      <w:r>
        <w:rPr>
          <w:rFonts w:cs="Times New Roman" w:hAnsi="Times New Roman" w:eastAsia="Times New Roman" w:ascii="Times New Roman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3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kt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lineRule="exact" w:line="240"/>
        <w:ind w:right="4081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3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cá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8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08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-5"/>
          <w:w w:val="10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5"/>
          <w:w w:val="57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518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right="647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8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17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16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-2"/>
          <w:w w:val="116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16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1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2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89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4"/>
          <w:w w:val="89"/>
          <w:sz w:val="21"/>
          <w:szCs w:val="21"/>
        </w:rPr>
        <w:t>ҵ</w:t>
      </w:r>
      <w:r>
        <w:rPr>
          <w:rFonts w:cs="Times New Roman" w:hAnsi="Times New Roman" w:eastAsia="Times New Roman" w:ascii="Times New Roman"/>
          <w:spacing w:val="-2"/>
          <w:w w:val="89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9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6"/>
          <w:w w:val="89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9"/>
          <w:w w:val="59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ұ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74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74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ӏ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ùn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right="5046"/>
      </w:pP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3030"/>
      </w:pPr>
      <w:r>
        <w:pict>
          <v:group style="position:absolute;margin-left:421.319pt;margin-top:9.84373pt;width:123.36pt;height:90.24pt;mso-position-horizontal-relative:page;mso-position-vertical-relative:paragraph;z-index:-3152" coordorigin="8426,197" coordsize="2467,1805">
            <v:shape type="#_x0000_t75" style="position:absolute;left:8426;top:197;width:2467;height:1805">
              <v:imagedata o:title="" r:id="rId50"/>
            </v:shape>
            <v:shape type="#_x0000_t75" style="position:absolute;left:8940;top:1037;width:1435;height:144">
              <v:imagedata o:title="" r:id="rId51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ín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5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1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8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1"/>
          <w:w w:val="72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2" w:lineRule="auto" w:line="235"/>
        <w:ind w:right="650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3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ê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tá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ө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3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13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7"/>
          <w:w w:val="113"/>
          <w:sz w:val="21"/>
          <w:szCs w:val="21"/>
        </w:rPr>
        <w:t>ӟ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3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Tí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62"/>
          <w:position w:val="0"/>
          <w:sz w:val="21"/>
          <w:szCs w:val="21"/>
        </w:rPr>
        <w:t>Ӈ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tí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13" w:lineRule="auto" w:line="234"/>
        <w:ind w:right="641"/>
      </w:pPr>
      <w:r>
        <w:rPr>
          <w:rFonts w:cs="Times New Roman" w:hAnsi="Times New Roman" w:eastAsia="Times New Roman" w:ascii="Times New Roman"/>
          <w:spacing w:val="3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-4"/>
          <w:w w:val="10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"/>
          <w:w w:val="104"/>
          <w:position w:val="-2"/>
          <w:sz w:val="13"/>
          <w:szCs w:val="13"/>
        </w:rPr>
        <w:t>M</w:t>
      </w:r>
      <w:r>
        <w:rPr>
          <w:rFonts w:cs="Times New Roman" w:hAnsi="Times New Roman" w:eastAsia="Times New Roman" w:ascii="Times New Roman"/>
          <w:spacing w:val="-5"/>
          <w:w w:val="104"/>
          <w:position w:val="-2"/>
          <w:sz w:val="13"/>
          <w:szCs w:val="13"/>
        </w:rPr>
        <w:t>g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%,%</w:t>
      </w:r>
      <w:r>
        <w:rPr>
          <w:rFonts w:cs="Times New Roman" w:hAnsi="Times New Roman" w:eastAsia="Times New Roman" w:ascii="Times New Roman"/>
          <w:spacing w:val="-3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6"/>
          <w:w w:val="104"/>
          <w:position w:val="-2"/>
          <w:sz w:val="13"/>
          <w:szCs w:val="13"/>
        </w:rPr>
        <w:t>F</w:t>
      </w:r>
      <w:r>
        <w:rPr>
          <w:rFonts w:cs="Times New Roman" w:hAnsi="Times New Roman" w:eastAsia="Times New Roman" w:ascii="Times New Roman"/>
          <w:spacing w:val="-7"/>
          <w:w w:val="104"/>
          <w:position w:val="-2"/>
          <w:sz w:val="13"/>
          <w:szCs w:val="13"/>
        </w:rPr>
        <w:t>e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,9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4"/>
          <w:position w:val="-2"/>
          <w:sz w:val="13"/>
          <w:szCs w:val="13"/>
        </w:rPr>
        <w:t>A</w:t>
      </w:r>
      <w:r>
        <w:rPr>
          <w:rFonts w:cs="Times New Roman" w:hAnsi="Times New Roman" w:eastAsia="Times New Roman" w:ascii="Times New Roman"/>
          <w:spacing w:val="-1"/>
          <w:w w:val="104"/>
          <w:position w:val="-2"/>
          <w:sz w:val="13"/>
          <w:szCs w:val="13"/>
        </w:rPr>
        <w:t>g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7"/>
          <w:w w:val="102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73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8"/>
          <w:w w:val="102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17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t)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2"/>
          <w:position w:val="0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22"/>
          <w:w w:val="100"/>
          <w:position w:val="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0"/>
          <w:sz w:val="21"/>
          <w:szCs w:val="21"/>
          <w:u w:val="thick" w:color="000000"/>
        </w:rPr>
        <w:t>18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2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FeO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ò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86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6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5"/>
          <w:w w:val="86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ô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84"/>
          <w:position w:val="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3"/>
          <w:w w:val="84"/>
          <w:position w:val="0"/>
          <w:sz w:val="21"/>
          <w:szCs w:val="21"/>
        </w:rPr>
        <w:t>ҥ</w:t>
      </w:r>
      <w:r>
        <w:rPr>
          <w:rFonts w:cs="Times New Roman" w:hAnsi="Times New Roman" w:eastAsia="Times New Roman" w:ascii="Times New Roman"/>
          <w:spacing w:val="0"/>
          <w:w w:val="84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6"/>
          <w:w w:val="84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6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7"/>
          <w:w w:val="108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16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76"/>
          <w:position w:val="0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9"/>
        <w:ind w:right="2559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88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8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8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4"/>
          <w:w w:val="88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ron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6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/>
        <w:ind w:right="2876"/>
      </w:pPr>
      <w:r>
        <w:rPr>
          <w:rFonts w:cs="Times New Roman" w:hAnsi="Times New Roman" w:eastAsia="Times New Roman" w:ascii="Times New Roman"/>
          <w:i/>
          <w:spacing w:val="3"/>
          <w:w w:val="1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/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i/>
          <w:spacing w:val="1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16</w:t>
      </w:r>
      <w:r>
        <w:rPr>
          <w:rFonts w:cs="Times New Roman" w:hAnsi="Times New Roman" w:eastAsia="Times New Roman" w:ascii="Times New Roman"/>
          <w:i/>
          <w:spacing w:val="-1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i/>
          <w:spacing w:val="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-7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14</w:t>
      </w:r>
      <w:r>
        <w:rPr>
          <w:rFonts w:cs="Times New Roman" w:hAnsi="Times New Roman" w:eastAsia="Times New Roman" w:ascii="Times New Roman"/>
          <w:i/>
          <w:spacing w:val="-8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4g</w:t>
      </w:r>
      <w:r>
        <w:rPr>
          <w:rFonts w:cs="Times New Roman" w:hAnsi="Times New Roman" w:eastAsia="Times New Roman" w:ascii="Times New Roman"/>
          <w:i/>
          <w:spacing w:val="-7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2"/>
          <w:sz w:val="21"/>
          <w:szCs w:val="21"/>
        </w:rPr>
        <w:t>16g</w:t>
      </w:r>
      <w:r>
        <w:rPr>
          <w:rFonts w:cs="Times New Roman" w:hAnsi="Times New Roman" w:eastAsia="Times New Roman" w:ascii="Times New Roman"/>
          <w:i/>
          <w:spacing w:val="-6"/>
          <w:w w:val="10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-5"/>
          <w:w w:val="104"/>
          <w:position w:val="-2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2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4"/>
          <w:position w:val="-2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3" w:lineRule="auto" w:line="237"/>
        <w:ind w:right="654"/>
      </w:pPr>
      <w:r>
        <w:rPr>
          <w:rFonts w:cs="Times New Roman" w:hAnsi="Times New Roman" w:eastAsia="Times New Roman" w:ascii="Times New Roman"/>
          <w:b/>
          <w:w w:val="102"/>
          <w:sz w:val="21"/>
          <w:szCs w:val="21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1"/>
          <w:szCs w:val="21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âu</w:t>
      </w:r>
      <w:r>
        <w:rPr>
          <w:rFonts w:cs="Times New Roman" w:hAnsi="Times New Roman" w:eastAsia="Times New Roman" w:ascii="Times New Roman"/>
          <w:b/>
          <w:spacing w:val="22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19</w:t>
      </w:r>
      <w:r>
        <w:rPr>
          <w:rFonts w:cs="Times New Roman" w:hAnsi="Times New Roman" w:eastAsia="Times New Roman" w:ascii="Times New Roman"/>
          <w:b/>
          <w:spacing w:val="19"/>
          <w:w w:val="100"/>
          <w:sz w:val="21"/>
          <w:szCs w:val="21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1"/>
          <w:szCs w:val="21"/>
          <w:u w:val="thick" w:color="000000"/>
        </w:rPr>
        <w:t>*</w:t>
      </w:r>
      <w:r>
        <w:rPr>
          <w:rFonts w:cs="Times New Roman" w:hAnsi="Times New Roman" w:eastAsia="Times New Roman" w:ascii="Times New Roman"/>
          <w:b/>
          <w:spacing w:val="0"/>
          <w:w w:val="100"/>
          <w:sz w:val="21"/>
          <w:szCs w:val="21"/>
          <w:u w:val="thick" w:color="000000"/>
        </w:rPr>
        <w:t>:</w:t>
      </w:r>
      <w:r>
        <w:rPr>
          <w:rFonts w:cs="Times New Roman" w:hAnsi="Times New Roman" w:eastAsia="Times New Roman" w:ascii="Times New Roman"/>
          <w:b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16"/>
          <w:sz w:val="21"/>
          <w:szCs w:val="21"/>
        </w:rPr>
        <w:t>+</w:t>
      </w:r>
      <w:r>
        <w:rPr>
          <w:rFonts w:cs="Times New Roman" w:hAnsi="Times New Roman" w:eastAsia="Times New Roman" w:ascii="Times New Roman"/>
          <w:spacing w:val="3"/>
          <w:w w:val="116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16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2"/>
          <w:w w:val="11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ӗ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3"/>
          <w:sz w:val="13"/>
          <w:szCs w:val="13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-3"/>
          <w:sz w:val="13"/>
          <w:szCs w:val="13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һ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"/>
          <w:w w:val="68"/>
          <w:position w:val="0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75"/>
          <w:position w:val="0"/>
          <w:sz w:val="21"/>
          <w:szCs w:val="21"/>
        </w:rPr>
        <w:t>ҵ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59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"/>
          <w:w w:val="57"/>
          <w:position w:val="0"/>
          <w:sz w:val="21"/>
          <w:szCs w:val="21"/>
        </w:rPr>
        <w:t>ҧ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ó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-6"/>
          <w:w w:val="102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8"/>
          <w:w w:val="100"/>
          <w:position w:val="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ұ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86"/>
          <w:position w:val="0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-1"/>
          <w:w w:val="86"/>
          <w:position w:val="0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6"/>
          <w:w w:val="86"/>
          <w:position w:val="0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0"/>
          <w:w w:val="86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8"/>
          <w:w w:val="86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à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,7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1"/>
          <w:szCs w:val="21"/>
        </w:rPr>
        <w:t>ҳ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0"/>
          <w:sz w:val="21"/>
          <w:szCs w:val="21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4998"/>
      </w:pP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4"/>
          <w:w w:val="68"/>
          <w:sz w:val="21"/>
          <w:szCs w:val="21"/>
        </w:rPr>
        <w:t>Ӄ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0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8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1"/>
          <w:w w:val="129"/>
          <w:sz w:val="21"/>
          <w:szCs w:val="21"/>
        </w:rPr>
        <w:t>ӭ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8"/>
        <w:ind w:right="2720"/>
      </w:pP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í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%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76"/>
          <w:sz w:val="21"/>
          <w:szCs w:val="21"/>
        </w:rPr>
        <w:t>ӕ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3"/>
          <w:w w:val="59"/>
          <w:sz w:val="21"/>
          <w:szCs w:val="21"/>
        </w:rPr>
        <w:t>ѭ</w:t>
      </w:r>
      <w:r>
        <w:rPr>
          <w:rFonts w:cs="Times New Roman" w:hAnsi="Times New Roman" w:eastAsia="Times New Roman" w:ascii="Times New Roman"/>
          <w:spacing w:val="2"/>
          <w:w w:val="108"/>
          <w:sz w:val="21"/>
          <w:szCs w:val="21"/>
        </w:rPr>
        <w:t>ӧ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ӛ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ҩ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1"/>
          <w:szCs w:val="21"/>
        </w:rPr>
        <w:t>ÿ</w:t>
      </w:r>
      <w:r>
        <w:rPr>
          <w:rFonts w:cs="Times New Roman" w:hAnsi="Times New Roman" w:eastAsia="Times New Roman" w:ascii="Times New Roman"/>
          <w:spacing w:val="6"/>
          <w:w w:val="102"/>
          <w:sz w:val="21"/>
          <w:szCs w:val="21"/>
        </w:rPr>
        <w:t>ҫ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sectPr>
      <w:type w:val="continuous"/>
      <w:pgSz w:w="11920" w:h="16840"/>
      <w:pgMar w:top="1420" w:bottom="280" w:left="0" w:right="0"/>
      <w:cols w:num="2" w:equalWidth="off">
        <w:col w:w="5602" w:space="201"/>
        <w:col w:w="6117"/>
      </w:cols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25.359pt;margin-top:771.601pt;width:11.28pt;height:11.279pt;mso-position-horizontal-relative:page;mso-position-vertical-relative:page;z-index:-3772">
          <v:imagedata o:title="" r:id="rId1"/>
        </v:shape>
      </w:pict>
    </w:r>
    <w:r>
      <w:pict>
        <v:shape type="#_x0000_t202" style="position:absolute;margin-left:34.039pt;margin-top:760.033pt;width:509.678pt;height:26.0737pt;mso-position-horizontal-relative:page;mso-position-vertical-relative:page;z-index:-377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HOAHOC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-5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OR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1"/>
                    <w:szCs w:val="21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2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NG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Ô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XU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Â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2"/>
                    <w:sz w:val="21"/>
                    <w:szCs w:val="21"/>
                  </w:rPr>
                  <w:t>Q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2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2"/>
                    <w:sz w:val="21"/>
                    <w:szCs w:val="21"/>
                  </w:rPr>
                  <w:t>ǣ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2"/>
                    <w:sz w:val="21"/>
                    <w:szCs w:val="21"/>
                  </w:rPr>
                  <w:t>NH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before="13"/>
                  <w:ind w:left="375" w:right="-33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46"/>
                    <w:w w:val="355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8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093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6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   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We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5"/>
                    <w:w w:val="100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te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: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4"/>
                    <w:w w:val="100"/>
                    <w:sz w:val="21"/>
                    <w:szCs w:val="21"/>
                  </w:rPr>
                  <w:t> </w:t>
                </w:r>
                <w:hyperlink r:id="rId2"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ww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6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hoa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oc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3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1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3"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43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4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admi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7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2"/>
                      <w:sz w:val="21"/>
                      <w:szCs w:val="21"/>
                    </w:rPr>
                    <w:t>@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3"/>
                      <w:w w:val="102"/>
                      <w:sz w:val="21"/>
                      <w:szCs w:val="21"/>
                    </w:rPr>
                    <w:t>.</w:t>
                  </w:r>
                </w:hyperlink>
                <w:hyperlink r:id="rId5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org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</w:r>
                </w:hyperlink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23.919pt;margin-top:771.601pt;width:11.28pt;height:11.279pt;mso-position-horizontal-relative:page;mso-position-vertical-relative:page;z-index:-3770">
          <v:imagedata o:title="" r:id="rId1"/>
        </v:shape>
      </w:pict>
    </w:r>
    <w:r>
      <w:pict>
        <v:shape type="#_x0000_t202" style="position:absolute;margin-left:34.039pt;margin-top:760.033pt;width:508.26pt;height:26.0737pt;mso-position-horizontal-relative:page;mso-position-vertical-relative:page;z-index:-376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HOAHOC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-5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OR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1"/>
                    <w:szCs w:val="21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2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NG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Ô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XU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Â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2"/>
                    <w:sz w:val="21"/>
                    <w:szCs w:val="21"/>
                  </w:rPr>
                  <w:t>Q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2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2"/>
                    <w:sz w:val="21"/>
                    <w:szCs w:val="21"/>
                  </w:rPr>
                  <w:t>ǣ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2"/>
                    <w:sz w:val="21"/>
                    <w:szCs w:val="21"/>
                  </w:rPr>
                  <w:t>NH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before="13"/>
                  <w:ind w:left="404" w:right="-33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46"/>
                    <w:w w:val="355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8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6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93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6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  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3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0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W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it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: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7"/>
                    <w:w w:val="100"/>
                    <w:sz w:val="21"/>
                    <w:szCs w:val="21"/>
                  </w:rPr>
                  <w:t> </w:t>
                </w:r>
                <w:hyperlink r:id="rId2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ho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0"/>
                      <w:w w:val="100"/>
                      <w:sz w:val="21"/>
                      <w:szCs w:val="21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9"/>
                      <w:w w:val="100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8"/>
                      <w:w w:val="100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6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3"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46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4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admi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7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2"/>
                      <w:sz w:val="21"/>
                      <w:szCs w:val="21"/>
                    </w:rPr>
                    <w:t>@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aho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2"/>
                      <w:w w:val="102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.</w:t>
                  </w:r>
                </w:hyperlink>
                <w:hyperlink r:id="rId5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org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</w:r>
                </w:hyperlink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25.359pt;margin-top:771.601pt;width:11.28pt;height:11.279pt;mso-position-horizontal-relative:page;mso-position-vertical-relative:page;z-index:-3768">
          <v:imagedata o:title="" r:id="rId1"/>
        </v:shape>
      </w:pict>
    </w:r>
    <w:r>
      <w:pict>
        <v:group style="position:absolute;margin-left:32.1105pt;margin-top:598.079pt;width:532.847pt;height:160.611pt;mso-position-horizontal-relative:page;mso-position-vertical-relative:page;z-index:-3767" coordorigin="642,11962" coordsize="10657,3212">
          <v:shape type="#_x0000_t75" style="position:absolute;left:7613;top:11962;width:3686;height:3120">
            <v:imagedata o:title="" r:id="rId2"/>
          </v:shape>
          <v:group style="position:absolute;left:672;top:15120;width:10570;height:0" coordorigin="672,15120" coordsize="10570,0">
            <v:shape style="position:absolute;left:672;top:15120;width:10570;height:0" coordorigin="672,15120" coordsize="10570,0" path="m672,15120l11242,15120e" filled="f" stroked="t" strokeweight="2.979pt" strokecolor="#612322">
              <v:path arrowok="t"/>
            </v:shape>
            <v:group style="position:absolute;left:672;top:15168;width:10570;height:0" coordorigin="672,15168" coordsize="10570,0">
              <v:shape style="position:absolute;left:672;top:15168;width:10570;height:0" coordorigin="672,15168" coordsize="10570,0" path="m672,15168l11242,15168e" filled="f" stroked="t" strokeweight="0.58pt" strokecolor="#612322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.039pt;margin-top:760.033pt;width:509.678pt;height:26.0737pt;mso-position-horizontal-relative:page;mso-position-vertical-relative:page;z-index:-376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HOAHOC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-5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OR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1"/>
                    <w:szCs w:val="21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2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NG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Ô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XU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Â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2"/>
                    <w:sz w:val="21"/>
                    <w:szCs w:val="21"/>
                  </w:rPr>
                  <w:t>Q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2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2"/>
                    <w:sz w:val="21"/>
                    <w:szCs w:val="21"/>
                  </w:rPr>
                  <w:t>ǣ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2"/>
                    <w:sz w:val="21"/>
                    <w:szCs w:val="21"/>
                  </w:rPr>
                  <w:t>NH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before="13"/>
                  <w:ind w:left="375" w:right="-33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46"/>
                    <w:w w:val="355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8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093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6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   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We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5"/>
                    <w:w w:val="100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te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: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4"/>
                    <w:w w:val="100"/>
                    <w:sz w:val="21"/>
                    <w:szCs w:val="21"/>
                  </w:rPr>
                  <w:t> </w:t>
                </w:r>
                <w:hyperlink r:id="rId3"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ww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6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hoa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oc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3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1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4"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43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5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admi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7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2"/>
                      <w:sz w:val="21"/>
                      <w:szCs w:val="21"/>
                    </w:rPr>
                    <w:t>@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3"/>
                      <w:w w:val="102"/>
                      <w:sz w:val="21"/>
                      <w:szCs w:val="21"/>
                    </w:rPr>
                    <w:t>.</w:t>
                  </w:r>
                </w:hyperlink>
                <w:hyperlink r:id="rId6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org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</w:r>
                </w:hyperlink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23.919pt;margin-top:771.601pt;width:11.28pt;height:11.279pt;mso-position-horizontal-relative:page;mso-position-vertical-relative:page;z-index:-3765">
          <v:imagedata o:title="" r:id="rId1"/>
        </v:shape>
      </w:pict>
    </w:r>
    <w:r>
      <w:pict>
        <v:shape type="#_x0000_t202" style="position:absolute;margin-left:34.039pt;margin-top:760.033pt;width:508.26pt;height:26.0737pt;mso-position-horizontal-relative:page;mso-position-vertical-relative:page;z-index:-376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HOAHOC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-5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OR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1"/>
                    <w:szCs w:val="21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2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NG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Ô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XU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Â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2"/>
                    <w:sz w:val="21"/>
                    <w:szCs w:val="21"/>
                  </w:rPr>
                  <w:t>Q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2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2"/>
                    <w:sz w:val="21"/>
                    <w:szCs w:val="21"/>
                  </w:rPr>
                  <w:t>ǣ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2"/>
                    <w:sz w:val="21"/>
                    <w:szCs w:val="21"/>
                  </w:rPr>
                  <w:t>NH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before="13"/>
                  <w:ind w:left="404" w:right="-33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46"/>
                    <w:w w:val="355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8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6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93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6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  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3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0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W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it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: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7"/>
                    <w:w w:val="100"/>
                    <w:sz w:val="21"/>
                    <w:szCs w:val="21"/>
                  </w:rPr>
                  <w:t> </w:t>
                </w:r>
                <w:hyperlink r:id="rId2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ho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0"/>
                      <w:w w:val="100"/>
                      <w:sz w:val="21"/>
                      <w:szCs w:val="21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9"/>
                      <w:w w:val="100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8"/>
                      <w:w w:val="100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6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3"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46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4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admi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7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2"/>
                      <w:sz w:val="21"/>
                      <w:szCs w:val="21"/>
                    </w:rPr>
                    <w:t>@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aho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2"/>
                      <w:w w:val="102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.</w:t>
                  </w:r>
                </w:hyperlink>
                <w:hyperlink r:id="rId5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org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</w:r>
                </w:hyperlink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23.919pt;margin-top:771.601pt;width:11.28pt;height:11.279pt;mso-position-horizontal-relative:page;mso-position-vertical-relative:page;z-index:-3763">
          <v:imagedata o:title="" r:id="rId1"/>
        </v:shape>
      </w:pict>
    </w:r>
    <w:r>
      <w:pict>
        <v:group style="position:absolute;margin-left:32.1105pt;margin-top:629.76pt;width:531.458pt;height:128.93pt;mso-position-horizontal-relative:page;mso-position-vertical-relative:page;z-index:-3762" coordorigin="642,12595" coordsize="10629,2579">
          <v:shape type="#_x0000_t75" style="position:absolute;left:768;top:12595;width:2918;height:2477">
            <v:imagedata o:title="" r:id="rId2"/>
          </v:shape>
          <v:group style="position:absolute;left:672;top:15120;width:10570;height:0" coordorigin="672,15120" coordsize="10570,0">
            <v:shape style="position:absolute;left:672;top:15120;width:10570;height:0" coordorigin="672,15120" coordsize="10570,0" path="m672,15120l11242,15120e" filled="f" stroked="t" strokeweight="2.979pt" strokecolor="#612322">
              <v:path arrowok="t"/>
            </v:shape>
            <v:group style="position:absolute;left:672;top:15168;width:10570;height:0" coordorigin="672,15168" coordsize="10570,0">
              <v:shape style="position:absolute;left:672;top:15168;width:10570;height:0" coordorigin="672,15168" coordsize="10570,0" path="m672,15168l11242,15168e" filled="f" stroked="t" strokeweight="0.58pt" strokecolor="#612322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.039pt;margin-top:760.033pt;width:508.26pt;height:26.0737pt;mso-position-horizontal-relative:page;mso-position-vertical-relative:page;z-index:-376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HOAHOC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-5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OR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1"/>
                    <w:szCs w:val="21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2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NG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Ô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XU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Â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2"/>
                    <w:sz w:val="21"/>
                    <w:szCs w:val="21"/>
                  </w:rPr>
                  <w:t>Q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2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2"/>
                    <w:sz w:val="21"/>
                    <w:szCs w:val="21"/>
                  </w:rPr>
                  <w:t>ǣ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2"/>
                    <w:sz w:val="21"/>
                    <w:szCs w:val="21"/>
                  </w:rPr>
                  <w:t>NH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before="13"/>
                  <w:ind w:left="404" w:right="-33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46"/>
                    <w:w w:val="355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8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6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93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6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  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3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0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W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it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: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7"/>
                    <w:w w:val="100"/>
                    <w:sz w:val="21"/>
                    <w:szCs w:val="21"/>
                  </w:rPr>
                  <w:t> </w:t>
                </w:r>
                <w:hyperlink r:id="rId3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ho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0"/>
                      <w:w w:val="100"/>
                      <w:sz w:val="21"/>
                      <w:szCs w:val="21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9"/>
                      <w:w w:val="100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8"/>
                      <w:w w:val="100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6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4"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46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5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admi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7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2"/>
                      <w:sz w:val="21"/>
                      <w:szCs w:val="21"/>
                    </w:rPr>
                    <w:t>@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aho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2"/>
                      <w:w w:val="102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.</w:t>
                  </w:r>
                </w:hyperlink>
                <w:hyperlink r:id="rId6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org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</w:r>
                </w:hyperlink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225.359pt;margin-top:771.601pt;width:11.28pt;height:11.279pt;mso-position-horizontal-relative:page;mso-position-vertical-relative:page;z-index:-3760">
          <v:imagedata o:title="" r:id="rId1"/>
        </v:shape>
      </w:pict>
    </w:r>
    <w:r>
      <w:pict>
        <v:group style="position:absolute;margin-left:32.1105pt;margin-top:598.079pt;width:532.847pt;height:160.611pt;mso-position-horizontal-relative:page;mso-position-vertical-relative:page;z-index:-3759" coordorigin="642,11962" coordsize="10657,3212">
          <v:shape type="#_x0000_t75" style="position:absolute;left:7613;top:11962;width:3686;height:3120">
            <v:imagedata o:title="" r:id="rId2"/>
          </v:shape>
          <v:group style="position:absolute;left:672;top:15120;width:10570;height:0" coordorigin="672,15120" coordsize="10570,0">
            <v:shape style="position:absolute;left:672;top:15120;width:10570;height:0" coordorigin="672,15120" coordsize="10570,0" path="m672,15120l11242,15120e" filled="f" stroked="t" strokeweight="2.979pt" strokecolor="#612322">
              <v:path arrowok="t"/>
            </v:shape>
            <v:group style="position:absolute;left:672;top:15168;width:10570;height:0" coordorigin="672,15168" coordsize="10570,0">
              <v:shape style="position:absolute;left:672;top:15168;width:10570;height:0" coordorigin="672,15168" coordsize="10570,0" path="m672,15168l11242,15168e" filled="f" stroked="t" strokeweight="0.58pt" strokecolor="#612322">
                <v:path arrowok="t"/>
              </v:shape>
            </v:group>
          </v:group>
          <w10:wrap type="none"/>
        </v:group>
      </w:pict>
    </w:r>
    <w:r>
      <w:pict>
        <v:shape type="#_x0000_t202" style="position:absolute;margin-left:34.039pt;margin-top:760.033pt;width:509.678pt;height:26.0737pt;mso-position-horizontal-relative:page;mso-position-vertical-relative:page;z-index:-375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lineRule="exact" w:line="22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HOAHOC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-5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1"/>
                    <w:szCs w:val="21"/>
                  </w:rPr>
                  <w:t>OR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1"/>
                    <w:szCs w:val="21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2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NG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Ô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2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XU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Â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2"/>
                    <w:sz w:val="21"/>
                    <w:szCs w:val="21"/>
                  </w:rPr>
                  <w:t>Q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2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2"/>
                    <w:sz w:val="21"/>
                    <w:szCs w:val="21"/>
                  </w:rPr>
                  <w:t>ǣ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2"/>
                    <w:sz w:val="21"/>
                    <w:szCs w:val="21"/>
                  </w:rPr>
                  <w:t>NH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1"/>
                    <w:szCs w:val="21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1"/>
                    <w:szCs w:val="21"/>
                  </w:rPr>
                  <w:jc w:val="left"/>
                  <w:spacing w:before="13"/>
                  <w:ind w:left="375" w:right="-33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46"/>
                    <w:w w:val="355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0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9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8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2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355"/>
                    <w:sz w:val="22"/>
                    <w:szCs w:val="22"/>
                  </w:rPr>
                  <w:t>ª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093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6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1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7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21"/>
                    <w:szCs w:val="21"/>
                  </w:rPr>
                  <w:t>.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21"/>
                    <w:szCs w:val="21"/>
                  </w:rPr>
                  <w:t>8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    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5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21"/>
                    <w:szCs w:val="21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8"/>
                    <w:w w:val="100"/>
                    <w:sz w:val="21"/>
                    <w:szCs w:val="21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9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–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21"/>
                    <w:szCs w:val="21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We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1"/>
                    <w:szCs w:val="21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5"/>
                    <w:w w:val="100"/>
                    <w:sz w:val="21"/>
                    <w:szCs w:val="21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1"/>
                    <w:szCs w:val="21"/>
                  </w:rPr>
                  <w:t>te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1"/>
                    <w:szCs w:val="21"/>
                  </w:rPr>
                  <w:t>: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4"/>
                    <w:w w:val="100"/>
                    <w:sz w:val="21"/>
                    <w:szCs w:val="21"/>
                  </w:rPr>
                  <w:t> </w:t>
                </w:r>
                <w:hyperlink r:id="rId3"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ww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0"/>
                      <w:sz w:val="21"/>
                      <w:szCs w:val="21"/>
                    </w:rPr>
                    <w:t>w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6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hoa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0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oc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3"/>
                      <w:w w:val="100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1"/>
                      <w:szCs w:val="21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1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4"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spacing w:val="43"/>
                      <w:w w:val="100"/>
                      <w:sz w:val="21"/>
                      <w:szCs w:val="21"/>
                    </w:rPr>
                    <w:t> </w:t>
                  </w:r>
                </w:hyperlink>
                <w:hyperlink r:id="rId5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admi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7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2"/>
                      <w:sz w:val="21"/>
                      <w:szCs w:val="21"/>
                    </w:rPr>
                    <w:t>@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4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7"/>
                      <w:w w:val="102"/>
                      <w:sz w:val="21"/>
                      <w:szCs w:val="21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3"/>
                      <w:w w:val="102"/>
                      <w:sz w:val="21"/>
                      <w:szCs w:val="21"/>
                    </w:rPr>
                    <w:t>.</w:t>
                  </w:r>
                </w:hyperlink>
                <w:hyperlink r:id="rId6"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org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1"/>
                      <w:szCs w:val="21"/>
                    </w:rPr>
                  </w:r>
                </w:hyperlink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pt;width:595.2pt;height:74.69pt;mso-position-horizontal-relative:page;mso-position-vertical-relative:page;z-index:-3780" coordorigin="0,0" coordsize="11904,1494">
          <v:group style="position:absolute;left:672;top:1464;width:10570;height:0" coordorigin="672,1464" coordsize="10570,0">
            <v:shape style="position:absolute;left:672;top:1464;width:10570;height:0" coordorigin="672,1464" coordsize="10570,0" path="m672,1464l11242,1464e" filled="f" stroked="t" strokeweight="2.979pt" strokecolor="#612322">
              <v:path arrowok="t"/>
            </v:shape>
            <v:group style="position:absolute;left:672;top:1414;width:10570;height:0" coordorigin="672,1414" coordsize="10570,0">
              <v:shape style="position:absolute;left:672;top:1414;width:10570;height:0" coordorigin="672,1414" coordsize="10570,0" path="m672,1414l11242,1414e" filled="f" stroked="t" strokeweight="0.819pt" strokecolor="#612322">
                <v:path arrowok="t"/>
              </v:shape>
              <v:shape type="#_x0000_t75" style="position:absolute;left:-4;top:-2;width:1485;height:1484">
                <v:imagedata o:title="" r:id="rId1"/>
              </v:shape>
              <v:shape type="#_x0000_t75" style="position:absolute;left:10423;top:-2;width:1484;height:1484">
                <v:imagedata o:title="" r:id="rId2"/>
              </v:shape>
            </v:group>
          </v:group>
          <w10:wrap type="none"/>
        </v:group>
      </w:pict>
    </w:r>
    <w:r>
      <w:pict>
        <v:shape type="#_x0000_t202" style="position:absolute;margin-left:34.2851pt;margin-top:7.56165pt;width:5.59839pt;height:6.96035pt;mso-position-horizontal-relative:page;mso-position-vertical-relative:page;z-index:-377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0"/>
                    <w:szCs w:val="10"/>
                  </w:rPr>
                  <w:jc w:val="left"/>
                  <w:spacing w:before="6"/>
                  <w:ind w:left="20"/>
                </w:pPr>
                <w:hyperlink r:id="rId3">
                  <w:r>
                    <w:rPr>
                      <w:rFonts w:cs="Arial" w:hAnsi="Arial" w:eastAsia="Arial" w:ascii="Arial"/>
                      <w:b/>
                      <w:color w:val="FFD600"/>
                      <w:spacing w:val="0"/>
                      <w:w w:val="100"/>
                      <w:sz w:val="10"/>
                      <w:szCs w:val="10"/>
                    </w:rPr>
                    <w:t>C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0"/>
                      <w:szCs w:val="10"/>
                    </w:rPr>
                  </w:r>
                </w:hyperlink>
              </w:p>
            </w:txbxContent>
          </v:textbox>
          <w10:wrap type="none"/>
        </v:shape>
      </w:pict>
    </w:r>
    <w:r>
      <w:pict>
        <v:shape type="#_x0000_t202" style="position:absolute;margin-left:555.578pt;margin-top:7.56165pt;width:5.59479pt;height:6.96035pt;mso-position-horizontal-relative:page;mso-position-vertical-relative:page;z-index:-377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0"/>
                    <w:szCs w:val="10"/>
                  </w:rPr>
                  <w:jc w:val="left"/>
                  <w:spacing w:before="6"/>
                  <w:ind w:left="20"/>
                </w:pPr>
                <w:hyperlink r:id="rId4">
                  <w:r>
                    <w:rPr>
                      <w:rFonts w:cs="Arial" w:hAnsi="Arial" w:eastAsia="Arial" w:ascii="Arial"/>
                      <w:b/>
                      <w:color w:val="FFD600"/>
                      <w:spacing w:val="0"/>
                      <w:w w:val="100"/>
                      <w:sz w:val="10"/>
                      <w:szCs w:val="10"/>
                    </w:rPr>
                    <w:t>C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0"/>
                      <w:szCs w:val="10"/>
                    </w:rPr>
                  </w:r>
                </w:hyperlink>
              </w:p>
            </w:txbxContent>
          </v:textbox>
          <w10:wrap type="none"/>
        </v:shape>
      </w:pict>
    </w:r>
    <w:r>
      <w:pict>
        <v:shape type="#_x0000_t202" style="position:absolute;margin-left:42.92pt;margin-top:57.0094pt;width:511.95pt;height:12.8086pt;mso-position-horizontal-relative:page;mso-position-vertical-relative:page;z-index:-3777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1"/>
                    <w:szCs w:val="21"/>
                  </w:rPr>
                  <w:jc w:val="left"/>
                  <w:spacing w:lineRule="exact" w:line="240"/>
                  <w:ind w:left="20" w:right="-32"/>
                </w:pPr>
                <w:hyperlink r:id="rId5"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2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L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5"/>
                      <w:w w:val="102"/>
                      <w:sz w:val="21"/>
                      <w:szCs w:val="21"/>
                    </w:rPr>
                    <w:t>U</w:t>
                  </w:r>
                </w:hyperlink>
                <w:hyperlink r:id="rId6">
                  <w:r>
                    <w:rPr>
                      <w:rFonts w:cs="Times New Roman" w:hAnsi="Times New Roman" w:eastAsia="Times New Roman" w:ascii="Times New Roman"/>
                      <w:b/>
                      <w:spacing w:val="4"/>
                      <w:w w:val="102"/>
                      <w:sz w:val="21"/>
                      <w:szCs w:val="21"/>
                    </w:rPr>
                    <w:t>Y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5"/>
                      <w:w w:val="118"/>
                      <w:sz w:val="21"/>
                      <w:szCs w:val="21"/>
                    </w:rPr>
                    <w:t>ӊ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6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5"/>
                      <w:w w:val="102"/>
                      <w:sz w:val="21"/>
                      <w:szCs w:val="21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&amp;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B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19"/>
                      <w:sz w:val="21"/>
                      <w:szCs w:val="21"/>
                    </w:rPr>
                    <w:t>Ӗ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2"/>
                      <w:w w:val="102"/>
                      <w:sz w:val="21"/>
                      <w:szCs w:val="21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75"/>
                      <w:sz w:val="21"/>
                      <w:szCs w:val="21"/>
                    </w:rPr>
                    <w:t>ѬӤ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2"/>
                      <w:w w:val="102"/>
                      <w:sz w:val="21"/>
                      <w:szCs w:val="21"/>
                    </w:rPr>
                    <w:t>K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94"/>
                      <w:sz w:val="21"/>
                      <w:szCs w:val="21"/>
                    </w:rPr>
                    <w:t>ӂ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2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2"/>
                      <w:w w:val="120"/>
                      <w:sz w:val="21"/>
                      <w:szCs w:val="21"/>
                    </w:rPr>
                    <w:t>Ӭ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5"/>
                      <w:w w:val="102"/>
                      <w:sz w:val="21"/>
                      <w:szCs w:val="21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À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Y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51"/>
                      <w:sz w:val="21"/>
                      <w:szCs w:val="21"/>
                    </w:rPr>
                    <w:t>Ӟ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1"/>
                      <w:szCs w:val="21"/>
                    </w:rPr>
                    <w:t>        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1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8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A/8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8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–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6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Ĉ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7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2"/>
                      <w:sz w:val="21"/>
                      <w:szCs w:val="21"/>
                    </w:rPr>
                    <w:t>V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Ă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2"/>
                      <w:sz w:val="21"/>
                      <w:szCs w:val="21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66"/>
                      <w:sz w:val="21"/>
                      <w:szCs w:val="21"/>
                    </w:rPr>
                    <w:t>Ҧ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2"/>
                      <w:w w:val="102"/>
                      <w:sz w:val="21"/>
                      <w:szCs w:val="21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6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2"/>
                      <w:sz w:val="21"/>
                      <w:szCs w:val="21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66"/>
                      <w:sz w:val="21"/>
                      <w:szCs w:val="21"/>
                    </w:rPr>
                    <w:t>Ҧ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2"/>
                      <w:sz w:val="21"/>
                      <w:szCs w:val="21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0"/>
                      <w:sz w:val="21"/>
                      <w:szCs w:val="21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102"/>
                      <w:sz w:val="21"/>
                      <w:szCs w:val="21"/>
                    </w:rPr>
                    <w:t>D</w:t>
                  </w:r>
                </w:hyperlink>
                <w:hyperlink r:id="rId7"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68"/>
                      <w:sz w:val="21"/>
                      <w:szCs w:val="21"/>
                    </w:rPr>
                    <w:t>Ѭ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3"/>
                      <w:w w:val="68"/>
                      <w:sz w:val="21"/>
                      <w:szCs w:val="21"/>
                    </w:rPr>
                    <w:t>Ѫ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1"/>
                      <w:w w:val="102"/>
                      <w:sz w:val="21"/>
                      <w:szCs w:val="21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-5"/>
                      <w:w w:val="102"/>
                      <w:sz w:val="21"/>
                      <w:szCs w:val="21"/>
                    </w:rPr>
                    <w:t>G</w:t>
                  </w:r>
                </w:hyperlink>
                <w:hyperlink r:id="rId8">
                  <w:r>
                    <w:rPr>
                      <w:rFonts w:cs="Cambria" w:hAnsi="Cambria" w:eastAsia="Cambria" w:ascii="Cambria"/>
                      <w:b/>
                      <w:spacing w:val="0"/>
                      <w:w w:val="102"/>
                      <w:sz w:val="21"/>
                      <w:szCs w:val="21"/>
                    </w:rPr>
                    <w:t> </w:t>
                  </w:r>
                  <w:r>
                    <w:rPr>
                      <w:rFonts w:cs="Cambria" w:hAnsi="Cambria" w:eastAsia="Cambria" w:ascii="Cambria"/>
                      <w:spacing w:val="0"/>
                      <w:w w:val="100"/>
                      <w:sz w:val="21"/>
                      <w:szCs w:val="21"/>
                    </w:rPr>
                  </w:r>
                </w:hyperlink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0pt;margin-top:0pt;width:595.2pt;height:74.0646pt;mso-position-horizontal-relative:page;mso-position-vertical-relative:page;z-index:-3776" coordorigin="0,0" coordsize="11904,1481">
          <v:group style="position:absolute;left:672;top:1440;width:10570;height:0" coordorigin="672,1440" coordsize="10570,0">
            <v:shape style="position:absolute;left:672;top:1440;width:10570;height:0" coordorigin="672,1440" coordsize="10570,0" path="m672,1440l11242,1440e" filled="f" stroked="t" strokeweight="2.979pt" strokecolor="#612322">
              <v:path arrowok="t"/>
            </v:shape>
            <v:group style="position:absolute;left:672;top:1390;width:10570;height:0" coordorigin="672,1390" coordsize="10570,0">
              <v:shape style="position:absolute;left:672;top:1390;width:10570;height:0" coordorigin="672,1390" coordsize="10570,0" path="m672,1390l11242,1390e" filled="f" stroked="t" strokeweight="0.82pt" strokecolor="#612322">
                <v:path arrowok="t"/>
              </v:shape>
              <v:shape type="#_x0000_t75" style="position:absolute;left:-4;top:-2;width:1485;height:1484">
                <v:imagedata o:title="" r:id="rId1"/>
              </v:shape>
              <v:shape type="#_x0000_t75" style="position:absolute;left:10423;top:-2;width:1484;height:1484">
                <v:imagedata o:title="" r:id="rId2"/>
              </v:shape>
            </v:group>
          </v:group>
          <w10:wrap type="none"/>
        </v:group>
      </w:pict>
    </w:r>
    <w:r>
      <w:pict>
        <v:shape type="#_x0000_t202" style="position:absolute;margin-left:34.2851pt;margin-top:7.56165pt;width:5.59839pt;height:6.96035pt;mso-position-horizontal-relative:page;mso-position-vertical-relative:page;z-index:-377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0"/>
                    <w:szCs w:val="10"/>
                  </w:rPr>
                  <w:jc w:val="left"/>
                  <w:spacing w:before="6"/>
                  <w:ind w:left="20"/>
                </w:pPr>
                <w:hyperlink r:id="rId3">
                  <w:r>
                    <w:rPr>
                      <w:rFonts w:cs="Arial" w:hAnsi="Arial" w:eastAsia="Arial" w:ascii="Arial"/>
                      <w:b/>
                      <w:color w:val="FFD600"/>
                      <w:spacing w:val="0"/>
                      <w:w w:val="100"/>
                      <w:sz w:val="10"/>
                      <w:szCs w:val="10"/>
                    </w:rPr>
                    <w:t>C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0"/>
                      <w:szCs w:val="10"/>
                    </w:rPr>
                  </w:r>
                </w:hyperlink>
              </w:p>
            </w:txbxContent>
          </v:textbox>
          <w10:wrap type="none"/>
        </v:shape>
      </w:pict>
    </w:r>
    <w:r>
      <w:pict>
        <v:shape type="#_x0000_t202" style="position:absolute;margin-left:555.578pt;margin-top:7.56165pt;width:5.59479pt;height:6.96035pt;mso-position-horizontal-relative:page;mso-position-vertical-relative:page;z-index:-377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0"/>
                    <w:szCs w:val="10"/>
                  </w:rPr>
                  <w:jc w:val="left"/>
                  <w:spacing w:before="6"/>
                  <w:ind w:left="20"/>
                </w:pPr>
                <w:hyperlink r:id="rId4">
                  <w:r>
                    <w:rPr>
                      <w:rFonts w:cs="Arial" w:hAnsi="Arial" w:eastAsia="Arial" w:ascii="Arial"/>
                      <w:b/>
                      <w:color w:val="FFD600"/>
                      <w:spacing w:val="0"/>
                      <w:w w:val="100"/>
                      <w:sz w:val="10"/>
                      <w:szCs w:val="10"/>
                    </w:rPr>
                    <w:t>C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0"/>
                      <w:szCs w:val="10"/>
                    </w:rPr>
                  </w:r>
                </w:hyperlink>
              </w:p>
            </w:txbxContent>
          </v:textbox>
          <w10:wrap type="none"/>
        </v:shape>
      </w:pict>
    </w:r>
    <w:r>
      <w:pict>
        <v:shape type="#_x0000_t202" style="position:absolute;margin-left:158.599pt;margin-top:57.1053pt;width:278.612pt;height:11.811pt;mso-position-horizontal-relative:page;mso-position-vertical-relative:page;z-index:-377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19"/>
                    <w:szCs w:val="19"/>
                  </w:rPr>
                  <w:jc w:val="left"/>
                  <w:ind w:left="20" w:right="-29"/>
                </w:pP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19"/>
                    <w:szCs w:val="19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2"/>
                    <w:w w:val="100"/>
                    <w:sz w:val="19"/>
                    <w:szCs w:val="19"/>
                  </w:rPr>
                  <w:t>À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1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19"/>
                    <w:szCs w:val="19"/>
                  </w:rPr>
                  <w:t>L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4"/>
                    <w:w w:val="100"/>
                    <w:sz w:val="19"/>
                    <w:szCs w:val="19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19"/>
                    <w:szCs w:val="19"/>
                  </w:rPr>
                  <w:t>ӊ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4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19"/>
                    <w:szCs w:val="19"/>
                  </w:rPr>
                  <w:t>LU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19"/>
                    <w:szCs w:val="19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19"/>
                    <w:szCs w:val="19"/>
                  </w:rPr>
                  <w:t>ӊ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0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19"/>
                    <w:szCs w:val="19"/>
                  </w:rPr>
                  <w:t>TH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&amp;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0"/>
                    <w:sz w:val="19"/>
                    <w:szCs w:val="19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19"/>
                    <w:szCs w:val="19"/>
                  </w:rPr>
                  <w:t>Ӗ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2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89"/>
                    <w:sz w:val="19"/>
                    <w:szCs w:val="19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89"/>
                    <w:sz w:val="19"/>
                    <w:szCs w:val="19"/>
                  </w:rPr>
                  <w:t>ѬӤ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89"/>
                    <w:sz w:val="19"/>
                    <w:szCs w:val="19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89"/>
                    <w:sz w:val="19"/>
                    <w:szCs w:val="19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89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0"/>
                    <w:sz w:val="19"/>
                    <w:szCs w:val="19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19"/>
                    <w:szCs w:val="19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19"/>
                    <w:szCs w:val="19"/>
                  </w:rPr>
                  <w:t>ӂ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7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6"/>
                    <w:w w:val="100"/>
                    <w:sz w:val="19"/>
                    <w:szCs w:val="19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19"/>
                    <w:szCs w:val="19"/>
                  </w:rPr>
                  <w:t>H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3"/>
                    <w:w w:val="100"/>
                    <w:sz w:val="19"/>
                    <w:szCs w:val="19"/>
                  </w:rPr>
                  <w:t>Ӭ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b/>
                    <w:spacing w:val="35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0"/>
                    <w:sz w:val="19"/>
                    <w:szCs w:val="19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2"/>
                    <w:w w:val="100"/>
                    <w:sz w:val="19"/>
                    <w:szCs w:val="19"/>
                  </w:rPr>
                  <w:t>Ă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19"/>
                    <w:szCs w:val="19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0"/>
                    <w:w w:val="100"/>
                    <w:sz w:val="19"/>
                    <w:szCs w:val="19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4"/>
                    <w:w w:val="103"/>
                    <w:sz w:val="19"/>
                    <w:szCs w:val="19"/>
                  </w:rPr>
                  <w:t>2</w:t>
                </w:r>
                <w:r>
                  <w:rPr>
                    <w:rFonts w:cs="Times New Roman" w:hAnsi="Times New Roman" w:eastAsia="Times New Roman" w:ascii="Times New Roman"/>
                    <w:b/>
                    <w:spacing w:val="-1"/>
                    <w:w w:val="103"/>
                    <w:sz w:val="19"/>
                    <w:szCs w:val="19"/>
                  </w:rPr>
                  <w:t>011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19"/>
                    <w:szCs w:val="19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footer" Target="footer3.xml"/><Relationship Id="rId15" Type="http://schemas.openxmlformats.org/officeDocument/2006/relationships/footer" Target="footer4.xml"/><Relationship Id="rId16" Type="http://schemas.openxmlformats.org/officeDocument/2006/relationships/image" Target="media/image17.png"/><Relationship Id="rId17" Type="http://schemas.openxmlformats.org/officeDocument/2006/relationships/image" Target="media/image18.png"/><Relationship Id="rId18" Type="http://schemas.openxmlformats.org/officeDocument/2006/relationships/image" Target="media/image19.png"/><Relationship Id="rId19" Type="http://schemas.openxmlformats.org/officeDocument/2006/relationships/image" Target="media/image20.png"/><Relationship Id="rId20" Type="http://schemas.openxmlformats.org/officeDocument/2006/relationships/image" Target="media/image21.png"/><Relationship Id="rId21" Type="http://schemas.openxmlformats.org/officeDocument/2006/relationships/image" Target="media/image22.png"/><Relationship Id="rId22" Type="http://schemas.openxmlformats.org/officeDocument/2006/relationships/image" Target="media/image23.png"/><Relationship Id="rId23" Type="http://schemas.openxmlformats.org/officeDocument/2006/relationships/footer" Target="footer5.xml"/><Relationship Id="rId24" Type="http://schemas.openxmlformats.org/officeDocument/2006/relationships/footer" Target="footer6.xml"/><Relationship Id="rId25" Type="http://schemas.openxmlformats.org/officeDocument/2006/relationships/image" Target="media/image28.png"/><Relationship Id="rId26" Type="http://schemas.openxmlformats.org/officeDocument/2006/relationships/image" Target="media/image29.png"/><Relationship Id="rId27" Type="http://schemas.openxmlformats.org/officeDocument/2006/relationships/image" Target="media/image30.png"/><Relationship Id="rId28" Type="http://schemas.openxmlformats.org/officeDocument/2006/relationships/image" Target="media/image31.png"/><Relationship Id="rId29" Type="http://schemas.openxmlformats.org/officeDocument/2006/relationships/image" Target="media/image32.png"/><Relationship Id="rId30" Type="http://schemas.openxmlformats.org/officeDocument/2006/relationships/image" Target="media/image33.png"/><Relationship Id="rId31" Type="http://schemas.openxmlformats.org/officeDocument/2006/relationships/image" Target="media/image34.png"/><Relationship Id="rId32" Type="http://schemas.openxmlformats.org/officeDocument/2006/relationships/image" Target="media/image35.png"/><Relationship Id="rId33" Type="http://schemas.openxmlformats.org/officeDocument/2006/relationships/image" Target="media/image36.png"/><Relationship Id="rId34" Type="http://schemas.openxmlformats.org/officeDocument/2006/relationships/image" Target="media/image37.png"/><Relationship Id="rId35" Type="http://schemas.openxmlformats.org/officeDocument/2006/relationships/image" Target="media/image38.png"/><Relationship Id="rId36" Type="http://schemas.openxmlformats.org/officeDocument/2006/relationships/image" Target="media/image39.png"/><Relationship Id="rId37" Type="http://schemas.openxmlformats.org/officeDocument/2006/relationships/image" Target="media/image40.png"/><Relationship Id="rId38" Type="http://schemas.openxmlformats.org/officeDocument/2006/relationships/image" Target="media/image41.png"/><Relationship Id="rId39" Type="http://schemas.openxmlformats.org/officeDocument/2006/relationships/image" Target="media/image42.png"/><Relationship Id="rId40" Type="http://schemas.openxmlformats.org/officeDocument/2006/relationships/image" Target="media/image43.png"/><Relationship Id="rId41" Type="http://schemas.openxmlformats.org/officeDocument/2006/relationships/image" Target="media/image44.png"/><Relationship Id="rId42" Type="http://schemas.openxmlformats.org/officeDocument/2006/relationships/image" Target="media/image45.png"/><Relationship Id="rId43" Type="http://schemas.openxmlformats.org/officeDocument/2006/relationships/image" Target="media/image46.png"/><Relationship Id="rId44" Type="http://schemas.openxmlformats.org/officeDocument/2006/relationships/image" Target="media/image47.png"/><Relationship Id="rId45" Type="http://schemas.openxmlformats.org/officeDocument/2006/relationships/image" Target="media/image48.png"/><Relationship Id="rId46" Type="http://schemas.openxmlformats.org/officeDocument/2006/relationships/image" Target="media/image49.png"/><Relationship Id="rId47" Type="http://schemas.openxmlformats.org/officeDocument/2006/relationships/image" Target="media/image50.png"/><Relationship Id="rId48" Type="http://schemas.openxmlformats.org/officeDocument/2006/relationships/image" Target="media/image51.png"/><Relationship Id="rId49" Type="http://schemas.openxmlformats.org/officeDocument/2006/relationships/image" Target="media/image52.png"/><Relationship Id="rId50" Type="http://schemas.openxmlformats.org/officeDocument/2006/relationships/image" Target="media/image53.png"/><Relationship Id="rId51" Type="http://schemas.openxmlformats.org/officeDocument/2006/relationships/image" Target="media/image54.png"/></Relationships>

</file>

<file path=word/_rels/footer1.xml.rels><?xml version="1.0" encoding="UTF-8" standalone="yes"?>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www.hoahoc.org/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mailto:admin@hoahoc.org" TargetMode="External"/><Relationship Id="rId5" Type="http://schemas.openxmlformats.org/officeDocument/2006/relationships/hyperlink" Target="" TargetMode="External"/></Relationships>

</file>

<file path=word/_rels/footer2.xml.rels><?xml version="1.0" encoding="UTF-8" standalone="yes"?>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www.hoahoc.org/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mailto:admin@hoahoc.org" TargetMode="External"/><Relationship Id="rId5" Type="http://schemas.openxmlformats.org/officeDocument/2006/relationships/hyperlink" Target="" TargetMode="External"/></Relationships>

</file>

<file path=word/_rels/footer3.xml.rels><?xml version="1.0" encoding="UTF-8" standalone="yes"?>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png"/><Relationship Id="rId3" Type="http://schemas.openxmlformats.org/officeDocument/2006/relationships/hyperlink" Target="http://www.hoahoc.org/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mailto:admin@hoahoc.org" TargetMode="External"/><Relationship Id="rId6" Type="http://schemas.openxmlformats.org/officeDocument/2006/relationships/hyperlink" Target="" TargetMode="External"/></Relationships>

</file>

<file path=word/_rels/footer4.xml.rels><?xml version="1.0" encoding="UTF-8" standalone="yes"?>
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hyperlink" Target="http://www.hoahoc.org/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mailto:admin@hoahoc.org" TargetMode="External"/><Relationship Id="rId5" Type="http://schemas.openxmlformats.org/officeDocument/2006/relationships/hyperlink" Target="" TargetMode="External"/></Relationships>

</file>

<file path=word/_rels/footer5.xml.rels><?xml version="1.0" encoding="UTF-8" standalone="yes"?>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hyperlink" Target="http://www.hoahoc.org/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mailto:admin@hoahoc.org" TargetMode="External"/><Relationship Id="rId6" Type="http://schemas.openxmlformats.org/officeDocument/2006/relationships/hyperlink" Target="" TargetMode="External"/></Relationships>

</file>

<file path=word/_rels/footer6.xml.rels><?xml version="1.0" encoding="UTF-8" standalone="yes"?>
<Relationships xmlns="http://schemas.openxmlformats.org/package/2006/relationships"><Relationship Id="rId1" Type="http://schemas.openxmlformats.org/officeDocument/2006/relationships/image" Target="media/image26.png"/><Relationship Id="rId2" Type="http://schemas.openxmlformats.org/officeDocument/2006/relationships/image" Target="media/image27.png"/><Relationship Id="rId3" Type="http://schemas.openxmlformats.org/officeDocument/2006/relationships/hyperlink" Target="http://www.hoahoc.org/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mailto:admin@hoahoc.org" TargetMode="External"/><Relationship Id="rId6" Type="http://schemas.openxmlformats.org/officeDocument/2006/relationships/hyperlink" Target="" TargetMode="External"/></Relationships>

</file>

<file path=word/_rels/header1.xml.rels><?xml version="1.0" encoding="UTF-8" standalone="yes"?>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hyperlink" Target="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http://www.docu-track.com/buy/" TargetMode="External"/><Relationship Id="rId6" Type="http://schemas.openxmlformats.org/officeDocument/2006/relationships/hyperlink" Target="" TargetMode="External"/><Relationship Id="rId7" Type="http://schemas.openxmlformats.org/officeDocument/2006/relationships/hyperlink" Target="http://www.docu-track.com/buy/" TargetMode="External"/><Relationship Id="rId8" Type="http://schemas.openxmlformats.org/officeDocument/2006/relationships/hyperlink" Target="" TargetMode="External"/></Relationships>

</file>

<file path=word/_rels/header2.xml.rels><?xml version="1.0" encoding="UTF-8" standalone="yes"?>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" TargetMode="External"/><Relationship Id="rId4" Type="http://schemas.openxmlformats.org/officeDocument/2006/relationships/hyperlink" Target="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